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body>
    <w:p xmlns:wp14="http://schemas.microsoft.com/office/word/2010/wordml" w:rsidR="00D5737B" w:rsidRDefault="00D5737B" w14:paraId="672A6659" wp14:textId="77777777">
      <w:pPr>
        <w:ind w:left="1440"/>
        <w:outlineLvl w:val="0"/>
        <w:rPr>
          <w:rFonts w:ascii="Arial" w:hAnsi="Arial" w:cs="Arial"/>
          <w:b/>
          <w:color w:val="0000FF"/>
          <w:sz w:val="20"/>
        </w:rPr>
      </w:pPr>
    </w:p>
    <w:p xmlns:wp14="http://schemas.microsoft.com/office/word/2010/wordml" w:rsidR="00D5737B" w:rsidRDefault="00D5737B" w14:paraId="0A37501D" wp14:textId="77777777">
      <w:pPr>
        <w:ind w:left="1440"/>
        <w:jc w:val="both"/>
        <w:outlineLvl w:val="0"/>
        <w:rPr>
          <w:rFonts w:ascii="Arial" w:hAnsi="Arial" w:cs="Arial"/>
          <w:b/>
          <w:color w:val="0000FF"/>
          <w:sz w:val="20"/>
        </w:rPr>
      </w:pPr>
    </w:p>
    <w:p xmlns:wp14="http://schemas.microsoft.com/office/word/2010/wordml" w:rsidR="00D5737B" w:rsidRDefault="00D5737B" w14:paraId="5DAB6C7B" wp14:textId="77777777">
      <w:pPr>
        <w:ind w:left="1440"/>
        <w:jc w:val="both"/>
        <w:outlineLvl w:val="0"/>
        <w:rPr>
          <w:rFonts w:ascii="Arial" w:hAnsi="Arial" w:cs="Arial"/>
          <w:b/>
          <w:color w:val="0000FF"/>
          <w:sz w:val="20"/>
        </w:rPr>
      </w:pPr>
    </w:p>
    <w:p xmlns:wp14="http://schemas.microsoft.com/office/word/2010/wordml" w:rsidR="00D5737B" w:rsidRDefault="00D5737B" w14:paraId="02EB378F" wp14:textId="77777777">
      <w:pPr>
        <w:ind w:left="1440"/>
        <w:jc w:val="both"/>
        <w:outlineLvl w:val="0"/>
        <w:rPr>
          <w:rFonts w:ascii="Arial" w:hAnsi="Arial" w:cs="Arial"/>
          <w:b/>
          <w:color w:val="0000FF"/>
          <w:sz w:val="20"/>
        </w:rPr>
      </w:pPr>
    </w:p>
    <w:p xmlns:wp14="http://schemas.microsoft.com/office/word/2010/wordml" w:rsidR="00D5737B" w:rsidRDefault="00D5737B" w14:paraId="1ACFFBDB" wp14:textId="77777777">
      <w:pPr>
        <w:ind w:left="1440" w:hanging="1440"/>
        <w:jc w:val="both"/>
        <w:outlineLvl w:val="0"/>
        <w:rPr>
          <w:rFonts w:ascii="Arial" w:hAnsi="Arial" w:cs="Arial"/>
          <w:b/>
          <w:sz w:val="28"/>
        </w:rPr>
      </w:pPr>
      <w:r>
        <w:rPr>
          <w:rFonts w:ascii="Arial" w:hAnsi="Arial" w:cs="Arial"/>
          <w:b/>
          <w:sz w:val="28"/>
        </w:rPr>
        <w:t xml:space="preserve">Reviewed by: </w:t>
      </w:r>
    </w:p>
    <w:p xmlns:wp14="http://schemas.microsoft.com/office/word/2010/wordml" w:rsidR="00D5737B" w:rsidP="23760EC0" w:rsidRDefault="00D5737B" w14:paraId="72A3D3EC" wp14:textId="04647CCA">
      <w:pPr>
        <w:ind w:left="1440" w:hanging="1440"/>
        <w:jc w:val="both"/>
        <w:outlineLvl w:val="0"/>
        <w:rPr>
          <w:rFonts w:ascii="Arial" w:hAnsi="Arial" w:cs="Arial"/>
          <w:b w:val="1"/>
          <w:bCs w:val="1"/>
          <w:color w:val="FF0000"/>
          <w:sz w:val="32"/>
          <w:szCs w:val="32"/>
        </w:rPr>
      </w:pPr>
      <w:r w:rsidRPr="23760EC0" w:rsidR="00D5737B">
        <w:rPr>
          <w:rFonts w:ascii="Arial" w:hAnsi="Arial" w:cs="Arial"/>
          <w:b w:val="1"/>
          <w:bCs w:val="1"/>
          <w:sz w:val="28"/>
          <w:szCs w:val="28"/>
        </w:rPr>
        <w:t>Approved by:</w:t>
      </w:r>
    </w:p>
    <w:p xmlns:wp14="http://schemas.microsoft.com/office/word/2010/wordml" w:rsidR="00D5737B" w:rsidRDefault="00D5737B" w14:paraId="0D0B940D" wp14:textId="77777777">
      <w:pPr>
        <w:rPr>
          <w:rFonts w:ascii="Arial" w:hAnsi="Arial" w:cs="Arial"/>
          <w:b/>
          <w:color w:val="FF0000"/>
          <w:sz w:val="32"/>
        </w:rPr>
      </w:pPr>
    </w:p>
    <w:p xmlns:wp14="http://schemas.microsoft.com/office/word/2010/wordml" w:rsidR="00D5737B" w:rsidRDefault="00D5737B" w14:paraId="39F5725E" wp14:textId="77777777">
      <w:pPr>
        <w:rPr>
          <w:rFonts w:ascii="Arial" w:hAnsi="Arial" w:cs="Arial"/>
          <w:b/>
        </w:rPr>
      </w:pPr>
      <w:r>
        <w:t>Revision / Document History</w:t>
      </w:r>
    </w:p>
    <w:tbl>
      <w:tblPr>
        <w:tblW w:w="0" w:type="auto"/>
        <w:tblInd w:w="71" w:type="dxa"/>
        <w:tblLayout w:type="fixed"/>
        <w:tblCellMar>
          <w:left w:w="71" w:type="dxa"/>
          <w:right w:w="71" w:type="dxa"/>
        </w:tblCellMar>
        <w:tblLook w:val="0000" w:firstRow="0" w:lastRow="0" w:firstColumn="0" w:lastColumn="0" w:noHBand="0" w:noVBand="0"/>
      </w:tblPr>
      <w:tblGrid>
        <w:gridCol w:w="567"/>
        <w:gridCol w:w="1276"/>
        <w:gridCol w:w="1487"/>
        <w:gridCol w:w="6840"/>
      </w:tblGrid>
      <w:tr xmlns:wp14="http://schemas.microsoft.com/office/word/2010/wordml" w:rsidR="00000000" w:rsidTr="23760EC0" w14:paraId="562F3AF9" wp14:textId="77777777">
        <w:trPr>
          <w:trHeight w:val="480"/>
        </w:trPr>
        <w:tc>
          <w:tcPr>
            <w:tcW w:w="567" w:type="dxa"/>
            <w:tcBorders>
              <w:top w:val="single" w:color="000000" w:themeColor="text1" w:sz="6" w:space="0"/>
              <w:left w:val="single" w:color="000000" w:themeColor="text1" w:sz="6" w:space="0"/>
              <w:right w:val="single" w:color="000000" w:themeColor="text1" w:sz="6" w:space="0"/>
            </w:tcBorders>
            <w:shd w:val="clear" w:color="auto" w:fill="auto"/>
            <w:tcMar/>
          </w:tcPr>
          <w:p w:rsidR="00D5737B" w:rsidRDefault="00D5737B" w14:paraId="3F48CAA8" wp14:textId="77777777">
            <w:r>
              <w:rPr>
                <w:rFonts w:ascii="Arial" w:hAnsi="Arial" w:cs="Arial"/>
                <w:b/>
              </w:rPr>
              <w:t>Ver.</w:t>
            </w:r>
          </w:p>
        </w:tc>
        <w:tc>
          <w:tcPr>
            <w:tcW w:w="1276" w:type="dxa"/>
            <w:tcBorders>
              <w:top w:val="single" w:color="000000" w:themeColor="text1" w:sz="6" w:space="0"/>
              <w:left w:val="single" w:color="000000" w:themeColor="text1" w:sz="6" w:space="0"/>
              <w:right w:val="single" w:color="000000" w:themeColor="text1" w:sz="6" w:space="0"/>
            </w:tcBorders>
            <w:shd w:val="clear" w:color="auto" w:fill="auto"/>
            <w:tcMar/>
          </w:tcPr>
          <w:p w:rsidR="00D5737B" w:rsidRDefault="00D5737B" w14:paraId="491072FA" wp14:textId="77777777">
            <w:r>
              <w:rPr>
                <w:rFonts w:ascii="Arial" w:hAnsi="Arial" w:cs="Arial"/>
                <w:b/>
              </w:rPr>
              <w:t>Date</w:t>
            </w:r>
          </w:p>
        </w:tc>
        <w:tc>
          <w:tcPr>
            <w:tcW w:w="1487" w:type="dxa"/>
            <w:tcBorders>
              <w:top w:val="single" w:color="000000" w:themeColor="text1" w:sz="6" w:space="0"/>
              <w:left w:val="single" w:color="000000" w:themeColor="text1" w:sz="6" w:space="0"/>
              <w:right w:val="single" w:color="000000" w:themeColor="text1" w:sz="6" w:space="0"/>
            </w:tcBorders>
            <w:shd w:val="clear" w:color="auto" w:fill="auto"/>
            <w:tcMar/>
          </w:tcPr>
          <w:p w:rsidR="00D5737B" w:rsidRDefault="00D5737B" w14:paraId="023939C3" wp14:textId="77777777">
            <w:r>
              <w:rPr>
                <w:rFonts w:ascii="Arial" w:hAnsi="Arial" w:cs="Arial"/>
                <w:b/>
              </w:rPr>
              <w:t>Changed by</w:t>
            </w:r>
          </w:p>
        </w:tc>
        <w:tc>
          <w:tcPr>
            <w:tcW w:w="6840" w:type="dxa"/>
            <w:tcBorders>
              <w:top w:val="single" w:color="000000" w:themeColor="text1" w:sz="6" w:space="0"/>
              <w:left w:val="single" w:color="000000" w:themeColor="text1" w:sz="6" w:space="0"/>
              <w:right w:val="single" w:color="000000" w:themeColor="text1" w:sz="6" w:space="0"/>
            </w:tcBorders>
            <w:shd w:val="clear" w:color="auto" w:fill="auto"/>
            <w:tcMar/>
          </w:tcPr>
          <w:p w:rsidR="00D5737B" w:rsidRDefault="00D5737B" w14:paraId="7A4515C7" wp14:textId="77777777">
            <w:r>
              <w:rPr>
                <w:rFonts w:ascii="Arial" w:hAnsi="Arial" w:cs="Arial"/>
                <w:b/>
              </w:rPr>
              <w:t>Modifications</w:t>
            </w:r>
          </w:p>
        </w:tc>
      </w:tr>
      <w:tr xmlns:wp14="http://schemas.microsoft.com/office/word/2010/wordml" w:rsidR="00000000" w:rsidTr="23760EC0" w14:paraId="7D74C815" wp14:textId="77777777">
        <w:trPr>
          <w:cantSplit/>
        </w:trPr>
        <w:tc>
          <w:tcPr>
            <w:tcW w:w="56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4B3AA50C" wp14:textId="77777777">
            <w:r>
              <w:rPr>
                <w:rFonts w:ascii="Arial" w:hAnsi="Arial" w:cs="Arial"/>
                <w:sz w:val="20"/>
              </w:rPr>
              <w:t>1.0</w:t>
            </w:r>
          </w:p>
        </w:tc>
        <w:tc>
          <w:tcPr>
            <w:tcW w:w="127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7C1469BB" wp14:textId="3E096E3D">
            <w:pPr>
              <w:spacing w:before="240" w:beforeAutospacing="off" w:after="0" w:afterAutospacing="off" w:line="240" w:lineRule="auto"/>
              <w:jc w:val="left"/>
            </w:pPr>
            <w:r w:rsidRPr="23760EC0" w:rsidR="096B8950">
              <w:rPr>
                <w:rFonts w:ascii="Arial" w:hAnsi="Arial" w:eastAsia="Arial" w:cs="Arial"/>
                <w:noProof w:val="0"/>
                <w:sz w:val="20"/>
                <w:szCs w:val="20"/>
                <w:lang w:val="en-GB"/>
              </w:rPr>
              <w:t>21/07/2025</w:t>
            </w:r>
          </w:p>
          <w:p w:rsidR="00D5737B" w:rsidP="23760EC0" w:rsidRDefault="00D5737B" w14:paraId="05D8E7D6" wp14:textId="221812F5">
            <w:pPr>
              <w:rPr>
                <w:rFonts w:ascii="Arial" w:hAnsi="Arial" w:cs="Arial"/>
                <w:sz w:val="20"/>
                <w:szCs w:val="20"/>
              </w:rPr>
            </w:pPr>
          </w:p>
        </w:tc>
        <w:tc>
          <w:tcPr>
            <w:tcW w:w="148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20E2952E" wp14:textId="780401C5">
            <w:pPr>
              <w:rPr>
                <w:rFonts w:ascii="Arial" w:hAnsi="Arial" w:cs="Arial"/>
                <w:sz w:val="20"/>
                <w:szCs w:val="20"/>
              </w:rPr>
            </w:pPr>
            <w:r w:rsidRPr="23760EC0" w:rsidR="096B8950">
              <w:rPr>
                <w:rFonts w:ascii="Arial" w:hAnsi="Arial" w:cs="Arial"/>
                <w:sz w:val="20"/>
                <w:szCs w:val="20"/>
              </w:rPr>
              <w:t>Roopesh</w:t>
            </w:r>
          </w:p>
        </w:tc>
        <w:tc>
          <w:tcPr>
            <w:tcW w:w="68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5E28FBD5" wp14:textId="77777777">
            <w:r>
              <w:rPr>
                <w:rFonts w:ascii="Arial" w:hAnsi="Arial" w:cs="Arial"/>
                <w:sz w:val="20"/>
              </w:rPr>
              <w:t>Initial version of document, Database design is included in this document, review changes implemented</w:t>
            </w:r>
          </w:p>
        </w:tc>
      </w:tr>
    </w:tbl>
    <w:p xmlns:wp14="http://schemas.microsoft.com/office/word/2010/wordml" w:rsidR="00D5737B" w:rsidRDefault="00D5737B" w14:paraId="5118ABD9" wp14:textId="77777777">
      <w:pPr>
        <w:rPr>
          <w:rFonts w:ascii="Arial" w:hAnsi="Arial" w:cs="Arial"/>
          <w:b/>
          <w:sz w:val="32"/>
          <w:szCs w:val="16"/>
        </w:rPr>
      </w:pPr>
      <w:r>
        <w:rPr>
          <w:rFonts w:ascii="Arial" w:hAnsi="Arial" w:cs="Arial"/>
          <w:sz w:val="16"/>
          <w:szCs w:val="16"/>
        </w:rPr>
        <w:t>Note: Present content to be deleted and revision history to be updated with project's document history, when used in Projects</w:t>
      </w:r>
    </w:p>
    <w:p xmlns:wp14="http://schemas.microsoft.com/office/word/2010/wordml" w:rsidR="00D5737B" w:rsidRDefault="00D5737B" w14:paraId="0E27B00A" wp14:textId="77777777">
      <w:pPr>
        <w:rPr>
          <w:rFonts w:ascii="Arial" w:hAnsi="Arial" w:cs="Arial"/>
          <w:b/>
          <w:sz w:val="32"/>
          <w:szCs w:val="16"/>
        </w:rPr>
      </w:pPr>
    </w:p>
    <w:p xmlns:wp14="http://schemas.microsoft.com/office/word/2010/wordml" w:rsidR="00D5737B" w:rsidRDefault="00D5737B" w14:paraId="6A56B14A" wp14:textId="77777777">
      <w:pPr>
        <w:spacing w:before="120" w:after="120"/>
        <w:rPr>
          <w:rFonts w:ascii="Arial" w:hAnsi="Arial" w:cs="Arial"/>
          <w:b/>
          <w:sz w:val="20"/>
        </w:rPr>
      </w:pPr>
      <w:r>
        <w:rPr>
          <w:rFonts w:ascii="Arial" w:hAnsi="Arial" w:cs="Arial"/>
          <w:b/>
          <w:sz w:val="32"/>
        </w:rPr>
        <w:t>List of Abbreviations</w:t>
      </w:r>
    </w:p>
    <w:p xmlns:wp14="http://schemas.microsoft.com/office/word/2010/wordml" w:rsidR="00D5737B" w:rsidRDefault="00D5737B" w14:paraId="60061E4C" wp14:textId="77777777">
      <w:pPr>
        <w:tabs>
          <w:tab w:val="left" w:pos="1418"/>
        </w:tabs>
        <w:rPr>
          <w:rFonts w:ascii="Arial" w:hAnsi="Arial" w:cs="Arial"/>
          <w:b/>
          <w:sz w:val="20"/>
        </w:rPr>
      </w:pPr>
    </w:p>
    <w:p xmlns:wp14="http://schemas.microsoft.com/office/word/2010/wordml" w:rsidR="00D5737B" w:rsidRDefault="00D5737B" w14:paraId="5C1EE4E4" wp14:textId="77777777">
      <w:pPr>
        <w:tabs>
          <w:tab w:val="left" w:pos="1418"/>
        </w:tabs>
        <w:rPr>
          <w:rFonts w:ascii="Arial" w:hAnsi="Arial" w:cs="Arial"/>
          <w:sz w:val="20"/>
        </w:rPr>
      </w:pPr>
      <w:r>
        <w:rPr>
          <w:rFonts w:ascii="Arial" w:hAnsi="Arial" w:cs="Arial"/>
          <w:sz w:val="20"/>
        </w:rPr>
        <w:t>DFD</w:t>
      </w:r>
      <w:r>
        <w:rPr>
          <w:rFonts w:ascii="Arial" w:hAnsi="Arial" w:cs="Arial"/>
          <w:sz w:val="20"/>
        </w:rPr>
        <w:tab/>
      </w:r>
      <w:r>
        <w:rPr>
          <w:rFonts w:ascii="Arial" w:hAnsi="Arial" w:cs="Arial"/>
          <w:b/>
          <w:sz w:val="20"/>
        </w:rPr>
        <w:tab/>
      </w:r>
      <w:r>
        <w:rPr>
          <w:rFonts w:ascii="Arial" w:hAnsi="Arial" w:cs="Arial"/>
          <w:b/>
          <w:sz w:val="20"/>
        </w:rPr>
        <w:t>D</w:t>
      </w:r>
      <w:r>
        <w:rPr>
          <w:rFonts w:ascii="Arial" w:hAnsi="Arial" w:cs="Arial"/>
          <w:sz w:val="20"/>
        </w:rPr>
        <w:t xml:space="preserve">ata </w:t>
      </w:r>
      <w:r>
        <w:rPr>
          <w:rFonts w:ascii="Arial" w:hAnsi="Arial" w:cs="Arial"/>
          <w:b/>
          <w:sz w:val="20"/>
        </w:rPr>
        <w:t>F</w:t>
      </w:r>
      <w:r>
        <w:rPr>
          <w:rFonts w:ascii="Arial" w:hAnsi="Arial" w:cs="Arial"/>
          <w:sz w:val="20"/>
        </w:rPr>
        <w:t xml:space="preserve">low </w:t>
      </w:r>
      <w:r>
        <w:rPr>
          <w:rFonts w:ascii="Arial" w:hAnsi="Arial" w:cs="Arial"/>
          <w:b/>
          <w:sz w:val="20"/>
        </w:rPr>
        <w:t>D</w:t>
      </w:r>
      <w:r>
        <w:rPr>
          <w:rFonts w:ascii="Arial" w:hAnsi="Arial" w:cs="Arial"/>
          <w:sz w:val="20"/>
        </w:rPr>
        <w:t>iagram</w:t>
      </w:r>
    </w:p>
    <w:p xmlns:wp14="http://schemas.microsoft.com/office/word/2010/wordml" w:rsidR="00D5737B" w:rsidRDefault="00D5737B" w14:paraId="1A703C3F" wp14:textId="77777777">
      <w:pPr>
        <w:tabs>
          <w:tab w:val="left" w:pos="1418"/>
        </w:tabs>
        <w:rPr>
          <w:rFonts w:ascii="Arial" w:hAnsi="Arial" w:cs="Arial"/>
          <w:sz w:val="20"/>
        </w:rPr>
      </w:pPr>
      <w:r>
        <w:rPr>
          <w:rFonts w:ascii="Arial" w:hAnsi="Arial" w:cs="Arial"/>
          <w:sz w:val="20"/>
        </w:rPr>
        <w:t>ER</w:t>
      </w:r>
      <w:r>
        <w:rPr>
          <w:rFonts w:ascii="Arial" w:hAnsi="Arial" w:cs="Arial"/>
          <w:sz w:val="20"/>
        </w:rPr>
        <w:tab/>
      </w:r>
      <w:r>
        <w:rPr>
          <w:rFonts w:ascii="Arial" w:hAnsi="Arial" w:cs="Arial"/>
          <w:b/>
          <w:sz w:val="20"/>
        </w:rPr>
        <w:tab/>
      </w:r>
      <w:r>
        <w:rPr>
          <w:rFonts w:ascii="Arial" w:hAnsi="Arial" w:cs="Arial"/>
          <w:b/>
          <w:sz w:val="20"/>
        </w:rPr>
        <w:t>E</w:t>
      </w:r>
      <w:r>
        <w:rPr>
          <w:rFonts w:ascii="Arial" w:hAnsi="Arial" w:cs="Arial"/>
          <w:sz w:val="20"/>
        </w:rPr>
        <w:t xml:space="preserve">ntity </w:t>
      </w:r>
      <w:r>
        <w:rPr>
          <w:rFonts w:ascii="Arial" w:hAnsi="Arial" w:cs="Arial"/>
          <w:b/>
          <w:sz w:val="20"/>
        </w:rPr>
        <w:t>R</w:t>
      </w:r>
      <w:r>
        <w:rPr>
          <w:rFonts w:ascii="Arial" w:hAnsi="Arial" w:cs="Arial"/>
          <w:sz w:val="20"/>
        </w:rPr>
        <w:t>elationship</w:t>
      </w:r>
    </w:p>
    <w:p xmlns:wp14="http://schemas.microsoft.com/office/word/2010/wordml" w:rsidR="00D5737B" w:rsidRDefault="00D5737B" w14:paraId="3E6B0BC5" wp14:textId="77777777">
      <w:pPr>
        <w:tabs>
          <w:tab w:val="left" w:pos="1418"/>
        </w:tabs>
        <w:rPr>
          <w:rFonts w:ascii="Arial" w:hAnsi="Arial" w:cs="Arial"/>
          <w:sz w:val="20"/>
        </w:rPr>
      </w:pPr>
      <w:r>
        <w:rPr>
          <w:rFonts w:ascii="Arial" w:hAnsi="Arial" w:cs="Arial"/>
          <w:sz w:val="20"/>
        </w:rPr>
        <w:t>FHD</w:t>
      </w:r>
      <w:r>
        <w:rPr>
          <w:rFonts w:ascii="Arial" w:hAnsi="Arial" w:cs="Arial"/>
          <w:sz w:val="20"/>
        </w:rPr>
        <w:tab/>
      </w:r>
      <w:r>
        <w:rPr>
          <w:rFonts w:ascii="Arial" w:hAnsi="Arial" w:cs="Arial"/>
          <w:b/>
          <w:sz w:val="20"/>
        </w:rPr>
        <w:tab/>
      </w:r>
      <w:r>
        <w:rPr>
          <w:rFonts w:ascii="Arial" w:hAnsi="Arial" w:cs="Arial"/>
          <w:b/>
          <w:sz w:val="20"/>
        </w:rPr>
        <w:t>F</w:t>
      </w:r>
      <w:r>
        <w:rPr>
          <w:rFonts w:ascii="Arial" w:hAnsi="Arial" w:cs="Arial"/>
          <w:sz w:val="20"/>
        </w:rPr>
        <w:t>unction</w:t>
      </w:r>
      <w:r>
        <w:rPr>
          <w:rFonts w:ascii="Arial" w:hAnsi="Arial" w:cs="Arial"/>
          <w:b/>
          <w:sz w:val="20"/>
        </w:rPr>
        <w:t xml:space="preserve"> H</w:t>
      </w:r>
      <w:r>
        <w:rPr>
          <w:rFonts w:ascii="Arial" w:hAnsi="Arial" w:cs="Arial"/>
          <w:sz w:val="20"/>
        </w:rPr>
        <w:t>ierarchy</w:t>
      </w:r>
      <w:r>
        <w:rPr>
          <w:rFonts w:ascii="Arial" w:hAnsi="Arial" w:cs="Arial"/>
          <w:b/>
          <w:sz w:val="20"/>
        </w:rPr>
        <w:t xml:space="preserve"> D</w:t>
      </w:r>
      <w:r>
        <w:rPr>
          <w:rFonts w:ascii="Arial" w:hAnsi="Arial" w:cs="Arial"/>
          <w:sz w:val="20"/>
        </w:rPr>
        <w:t>iagram</w:t>
      </w:r>
    </w:p>
    <w:p xmlns:wp14="http://schemas.microsoft.com/office/word/2010/wordml" w:rsidR="00D5737B" w:rsidRDefault="00D5737B" w14:paraId="3D27B8B6" wp14:textId="77777777">
      <w:pPr>
        <w:tabs>
          <w:tab w:val="left" w:pos="1418"/>
        </w:tabs>
        <w:rPr>
          <w:rFonts w:ascii="Arial" w:hAnsi="Arial" w:cs="Arial"/>
          <w:sz w:val="20"/>
        </w:rPr>
      </w:pPr>
      <w:r>
        <w:rPr>
          <w:rFonts w:ascii="Arial" w:hAnsi="Arial" w:cs="Arial"/>
          <w:sz w:val="20"/>
        </w:rPr>
        <w:t>HLD</w:t>
      </w:r>
      <w:r>
        <w:rPr>
          <w:rFonts w:ascii="Arial" w:hAnsi="Arial" w:cs="Arial"/>
          <w:b/>
          <w:sz w:val="20"/>
        </w:rPr>
        <w:tab/>
      </w:r>
      <w:r>
        <w:rPr>
          <w:rFonts w:ascii="Arial" w:hAnsi="Arial" w:cs="Arial"/>
          <w:b/>
          <w:sz w:val="20"/>
        </w:rPr>
        <w:t>H</w:t>
      </w:r>
      <w:r>
        <w:rPr>
          <w:rFonts w:ascii="Arial" w:hAnsi="Arial" w:cs="Arial"/>
          <w:sz w:val="20"/>
        </w:rPr>
        <w:t xml:space="preserve">igh </w:t>
      </w:r>
      <w:r>
        <w:rPr>
          <w:rFonts w:ascii="Arial" w:hAnsi="Arial" w:cs="Arial"/>
          <w:b/>
          <w:sz w:val="20"/>
        </w:rPr>
        <w:t>L</w:t>
      </w:r>
      <w:r>
        <w:rPr>
          <w:rFonts w:ascii="Arial" w:hAnsi="Arial" w:cs="Arial"/>
          <w:sz w:val="20"/>
        </w:rPr>
        <w:t xml:space="preserve">evel </w:t>
      </w:r>
      <w:r>
        <w:rPr>
          <w:rFonts w:ascii="Arial" w:hAnsi="Arial" w:cs="Arial"/>
          <w:b/>
          <w:sz w:val="20"/>
        </w:rPr>
        <w:t>D</w:t>
      </w:r>
      <w:r>
        <w:rPr>
          <w:rFonts w:ascii="Arial" w:hAnsi="Arial" w:cs="Arial"/>
          <w:sz w:val="20"/>
        </w:rPr>
        <w:t>esign</w:t>
      </w:r>
    </w:p>
    <w:p xmlns:wp14="http://schemas.microsoft.com/office/word/2010/wordml" w:rsidR="00D5737B" w:rsidRDefault="00D5737B" w14:paraId="327164C4" wp14:textId="77777777">
      <w:pPr>
        <w:tabs>
          <w:tab w:val="left" w:pos="1418"/>
        </w:tabs>
        <w:rPr>
          <w:rFonts w:ascii="Arial" w:hAnsi="Arial" w:cs="Arial"/>
          <w:sz w:val="20"/>
        </w:rPr>
      </w:pPr>
      <w:r>
        <w:rPr>
          <w:rFonts w:ascii="Arial" w:hAnsi="Arial" w:cs="Arial"/>
          <w:sz w:val="20"/>
        </w:rPr>
        <w:t>LLD</w:t>
      </w:r>
      <w:r>
        <w:rPr>
          <w:rFonts w:ascii="Arial" w:hAnsi="Arial" w:cs="Arial"/>
          <w:sz w:val="20"/>
        </w:rPr>
        <w:tab/>
      </w:r>
      <w:r>
        <w:rPr>
          <w:rFonts w:ascii="Arial" w:hAnsi="Arial" w:cs="Arial"/>
          <w:b/>
          <w:sz w:val="20"/>
        </w:rPr>
        <w:tab/>
      </w:r>
      <w:r>
        <w:rPr>
          <w:rFonts w:ascii="Arial" w:hAnsi="Arial" w:cs="Arial"/>
          <w:b/>
          <w:sz w:val="20"/>
        </w:rPr>
        <w:t>L</w:t>
      </w:r>
      <w:r>
        <w:rPr>
          <w:rFonts w:ascii="Arial" w:hAnsi="Arial" w:cs="Arial"/>
          <w:sz w:val="20"/>
        </w:rPr>
        <w:t>ow</w:t>
      </w:r>
      <w:r>
        <w:rPr>
          <w:rFonts w:ascii="Arial" w:hAnsi="Arial" w:cs="Arial"/>
          <w:b/>
          <w:sz w:val="20"/>
        </w:rPr>
        <w:t xml:space="preserve"> L</w:t>
      </w:r>
      <w:r>
        <w:rPr>
          <w:rFonts w:ascii="Arial" w:hAnsi="Arial" w:cs="Arial"/>
          <w:sz w:val="20"/>
        </w:rPr>
        <w:t>evel</w:t>
      </w:r>
      <w:r>
        <w:rPr>
          <w:rFonts w:ascii="Arial" w:hAnsi="Arial" w:cs="Arial"/>
          <w:b/>
          <w:sz w:val="20"/>
        </w:rPr>
        <w:t xml:space="preserve"> D</w:t>
      </w:r>
      <w:r>
        <w:rPr>
          <w:rFonts w:ascii="Arial" w:hAnsi="Arial" w:cs="Arial"/>
          <w:sz w:val="20"/>
        </w:rPr>
        <w:t>esign</w:t>
      </w:r>
    </w:p>
    <w:p xmlns:wp14="http://schemas.microsoft.com/office/word/2010/wordml" w:rsidR="00D5737B" w:rsidRDefault="00D5737B" w14:paraId="37A5AED5" wp14:textId="77777777">
      <w:pPr>
        <w:tabs>
          <w:tab w:val="left" w:pos="1418"/>
        </w:tabs>
        <w:rPr>
          <w:rFonts w:ascii="Arial" w:hAnsi="Arial" w:cs="Arial"/>
          <w:sz w:val="20"/>
        </w:rPr>
      </w:pPr>
      <w:r>
        <w:rPr>
          <w:rFonts w:ascii="Arial" w:hAnsi="Arial" w:cs="Arial"/>
          <w:sz w:val="20"/>
        </w:rPr>
        <w:t>GUI</w:t>
      </w:r>
      <w:r>
        <w:rPr>
          <w:rFonts w:ascii="Arial" w:hAnsi="Arial" w:cs="Arial"/>
          <w:sz w:val="20"/>
        </w:rPr>
        <w:tab/>
      </w:r>
      <w:r>
        <w:rPr>
          <w:rFonts w:ascii="Arial" w:hAnsi="Arial" w:cs="Arial"/>
          <w:b/>
          <w:sz w:val="20"/>
        </w:rPr>
        <w:tab/>
      </w:r>
      <w:r>
        <w:rPr>
          <w:rFonts w:ascii="Arial" w:hAnsi="Arial" w:cs="Arial"/>
          <w:b/>
          <w:sz w:val="20"/>
        </w:rPr>
        <w:t>G</w:t>
      </w:r>
      <w:r>
        <w:rPr>
          <w:rFonts w:ascii="Arial" w:hAnsi="Arial" w:cs="Arial"/>
          <w:sz w:val="20"/>
        </w:rPr>
        <w:t>raphical</w:t>
      </w:r>
      <w:r>
        <w:rPr>
          <w:rFonts w:ascii="Arial" w:hAnsi="Arial" w:cs="Arial"/>
          <w:b/>
          <w:sz w:val="20"/>
        </w:rPr>
        <w:t xml:space="preserve"> U</w:t>
      </w:r>
      <w:r>
        <w:rPr>
          <w:rFonts w:ascii="Arial" w:hAnsi="Arial" w:cs="Arial"/>
          <w:sz w:val="20"/>
        </w:rPr>
        <w:t>ser</w:t>
      </w:r>
      <w:r>
        <w:rPr>
          <w:rFonts w:ascii="Arial" w:hAnsi="Arial" w:cs="Arial"/>
          <w:b/>
          <w:sz w:val="20"/>
        </w:rPr>
        <w:t xml:space="preserve"> I</w:t>
      </w:r>
      <w:r>
        <w:rPr>
          <w:rFonts w:ascii="Arial" w:hAnsi="Arial" w:cs="Arial"/>
          <w:sz w:val="20"/>
        </w:rPr>
        <w:t>nterface</w:t>
      </w:r>
    </w:p>
    <w:p xmlns:wp14="http://schemas.microsoft.com/office/word/2010/wordml" w:rsidR="00D5737B" w:rsidRDefault="00D5737B" w14:paraId="17FC9DE4" wp14:textId="77777777">
      <w:pPr>
        <w:tabs>
          <w:tab w:val="left" w:pos="1418"/>
        </w:tabs>
        <w:rPr>
          <w:rFonts w:ascii="Arial" w:hAnsi="Arial" w:cs="Arial"/>
          <w:sz w:val="20"/>
        </w:rPr>
      </w:pPr>
      <w:r>
        <w:rPr>
          <w:rFonts w:ascii="Arial" w:hAnsi="Arial" w:cs="Arial"/>
          <w:sz w:val="20"/>
        </w:rPr>
        <w:t>IEEE</w:t>
      </w:r>
      <w:r>
        <w:rPr>
          <w:rFonts w:ascii="Arial" w:hAnsi="Arial" w:cs="Arial"/>
          <w:sz w:val="20"/>
        </w:rPr>
        <w:tab/>
      </w:r>
      <w:r>
        <w:rPr>
          <w:rFonts w:ascii="Arial" w:hAnsi="Arial" w:cs="Arial"/>
          <w:b/>
          <w:sz w:val="20"/>
        </w:rPr>
        <w:tab/>
      </w:r>
      <w:r>
        <w:rPr>
          <w:rFonts w:ascii="Arial" w:hAnsi="Arial" w:cs="Arial"/>
          <w:b/>
          <w:sz w:val="20"/>
        </w:rPr>
        <w:t>I</w:t>
      </w:r>
      <w:r>
        <w:rPr>
          <w:rFonts w:ascii="Arial" w:hAnsi="Arial" w:cs="Arial"/>
          <w:sz w:val="20"/>
        </w:rPr>
        <w:t xml:space="preserve">nstitute of </w:t>
      </w:r>
      <w:r>
        <w:rPr>
          <w:rFonts w:ascii="Arial" w:hAnsi="Arial" w:cs="Arial"/>
          <w:b/>
          <w:sz w:val="20"/>
        </w:rPr>
        <w:t>E</w:t>
      </w:r>
      <w:r>
        <w:rPr>
          <w:rFonts w:ascii="Arial" w:hAnsi="Arial" w:cs="Arial"/>
          <w:sz w:val="20"/>
        </w:rPr>
        <w:t>lectrical</w:t>
      </w:r>
      <w:r>
        <w:rPr>
          <w:rFonts w:ascii="Arial" w:hAnsi="Arial" w:cs="Arial"/>
          <w:b/>
          <w:sz w:val="20"/>
        </w:rPr>
        <w:t xml:space="preserve"> </w:t>
      </w:r>
      <w:r>
        <w:rPr>
          <w:rFonts w:ascii="Arial" w:hAnsi="Arial" w:cs="Arial"/>
          <w:sz w:val="20"/>
        </w:rPr>
        <w:t>and</w:t>
      </w:r>
      <w:r>
        <w:rPr>
          <w:rFonts w:ascii="Arial" w:hAnsi="Arial" w:cs="Arial"/>
          <w:b/>
          <w:sz w:val="20"/>
        </w:rPr>
        <w:t xml:space="preserve"> E</w:t>
      </w:r>
      <w:r>
        <w:rPr>
          <w:rFonts w:ascii="Arial" w:hAnsi="Arial" w:cs="Arial"/>
          <w:sz w:val="20"/>
        </w:rPr>
        <w:t>lectronic</w:t>
      </w:r>
      <w:r>
        <w:rPr>
          <w:rFonts w:ascii="Arial" w:hAnsi="Arial" w:cs="Arial"/>
          <w:b/>
          <w:sz w:val="20"/>
        </w:rPr>
        <w:t xml:space="preserve"> E</w:t>
      </w:r>
      <w:r>
        <w:rPr>
          <w:rFonts w:ascii="Arial" w:hAnsi="Arial" w:cs="Arial"/>
          <w:sz w:val="20"/>
        </w:rPr>
        <w:t>ngineers</w:t>
      </w:r>
    </w:p>
    <w:p xmlns:wp14="http://schemas.microsoft.com/office/word/2010/wordml" w:rsidR="00D5737B" w:rsidRDefault="00D5737B" w14:paraId="58707818" wp14:textId="77777777">
      <w:pPr>
        <w:tabs>
          <w:tab w:val="left" w:pos="1418"/>
        </w:tabs>
        <w:rPr>
          <w:rFonts w:ascii="Arial" w:hAnsi="Arial" w:cs="Arial"/>
          <w:sz w:val="20"/>
        </w:rPr>
      </w:pPr>
      <w:r>
        <w:rPr>
          <w:rFonts w:ascii="Arial" w:hAnsi="Arial" w:cs="Arial"/>
          <w:sz w:val="20"/>
        </w:rPr>
        <w:t>S/W</w:t>
      </w:r>
      <w:r>
        <w:rPr>
          <w:rFonts w:ascii="Arial" w:hAnsi="Arial" w:cs="Arial"/>
          <w:sz w:val="20"/>
        </w:rPr>
        <w:tab/>
      </w:r>
      <w:r>
        <w:rPr>
          <w:rFonts w:ascii="Arial" w:hAnsi="Arial" w:cs="Arial"/>
          <w:b/>
          <w:sz w:val="20"/>
        </w:rPr>
        <w:t>S</w:t>
      </w:r>
      <w:r>
        <w:rPr>
          <w:rFonts w:ascii="Arial" w:hAnsi="Arial" w:cs="Arial"/>
          <w:sz w:val="20"/>
        </w:rPr>
        <w:t>oft</w:t>
      </w:r>
      <w:r>
        <w:rPr>
          <w:rFonts w:ascii="Arial" w:hAnsi="Arial" w:cs="Arial"/>
          <w:b/>
          <w:sz w:val="20"/>
        </w:rPr>
        <w:t>w</w:t>
      </w:r>
      <w:r>
        <w:rPr>
          <w:rFonts w:ascii="Arial" w:hAnsi="Arial" w:cs="Arial"/>
          <w:sz w:val="20"/>
        </w:rPr>
        <w:t>are</w:t>
      </w:r>
    </w:p>
    <w:p xmlns:wp14="http://schemas.microsoft.com/office/word/2010/wordml" w:rsidR="00D5737B" w:rsidRDefault="00D5737B" w14:paraId="7A44AF4A" wp14:textId="77777777">
      <w:pPr>
        <w:tabs>
          <w:tab w:val="left" w:pos="1418"/>
        </w:tabs>
        <w:rPr>
          <w:rFonts w:ascii="Arial" w:hAnsi="Arial" w:cs="Arial"/>
          <w:sz w:val="20"/>
        </w:rPr>
      </w:pPr>
      <w:r>
        <w:rPr>
          <w:rFonts w:ascii="Arial" w:hAnsi="Arial" w:cs="Arial"/>
          <w:sz w:val="20"/>
        </w:rPr>
        <w:t>SDL</w:t>
      </w:r>
      <w:r>
        <w:rPr>
          <w:rFonts w:ascii="Arial" w:hAnsi="Arial" w:cs="Arial"/>
          <w:sz w:val="20"/>
        </w:rPr>
        <w:tab/>
      </w:r>
      <w:r>
        <w:rPr>
          <w:rFonts w:ascii="Arial" w:hAnsi="Arial" w:cs="Arial"/>
          <w:b/>
          <w:sz w:val="20"/>
        </w:rPr>
        <w:t>S</w:t>
      </w:r>
      <w:r>
        <w:rPr>
          <w:rFonts w:ascii="Arial" w:hAnsi="Arial" w:cs="Arial"/>
          <w:sz w:val="20"/>
        </w:rPr>
        <w:t xml:space="preserve">pecification </w:t>
      </w:r>
      <w:r>
        <w:rPr>
          <w:rFonts w:ascii="Arial" w:hAnsi="Arial" w:cs="Arial"/>
          <w:b/>
          <w:sz w:val="20"/>
        </w:rPr>
        <w:t>D</w:t>
      </w:r>
      <w:r>
        <w:rPr>
          <w:rFonts w:ascii="Arial" w:hAnsi="Arial" w:cs="Arial"/>
          <w:sz w:val="20"/>
        </w:rPr>
        <w:t xml:space="preserve">escription </w:t>
      </w:r>
      <w:r>
        <w:rPr>
          <w:rFonts w:ascii="Arial" w:hAnsi="Arial" w:cs="Arial"/>
          <w:b/>
          <w:sz w:val="20"/>
        </w:rPr>
        <w:t>L</w:t>
      </w:r>
      <w:r>
        <w:rPr>
          <w:rFonts w:ascii="Arial" w:hAnsi="Arial" w:cs="Arial"/>
          <w:sz w:val="20"/>
        </w:rPr>
        <w:t>anguage</w:t>
      </w:r>
    </w:p>
    <w:p xmlns:wp14="http://schemas.microsoft.com/office/word/2010/wordml" w:rsidR="00D5737B" w:rsidRDefault="00D5737B" w14:paraId="16DCE2CB" wp14:textId="77777777">
      <w:pPr>
        <w:tabs>
          <w:tab w:val="left" w:pos="1418"/>
        </w:tabs>
        <w:rPr>
          <w:rFonts w:cs="Arial"/>
          <w:sz w:val="32"/>
        </w:rPr>
      </w:pPr>
      <w:r>
        <w:rPr>
          <w:rFonts w:ascii="Arial" w:hAnsi="Arial" w:cs="Arial"/>
          <w:sz w:val="20"/>
        </w:rPr>
        <w:t>StrD</w:t>
      </w:r>
      <w:r>
        <w:rPr>
          <w:rFonts w:ascii="Arial" w:hAnsi="Arial" w:cs="Arial"/>
          <w:sz w:val="20"/>
        </w:rPr>
        <w:tab/>
      </w:r>
      <w:r>
        <w:rPr>
          <w:rFonts w:ascii="Arial" w:hAnsi="Arial" w:cs="Arial"/>
          <w:b/>
          <w:sz w:val="20"/>
        </w:rPr>
        <w:t>Str</w:t>
      </w:r>
      <w:r>
        <w:rPr>
          <w:rFonts w:ascii="Arial" w:hAnsi="Arial" w:cs="Arial"/>
          <w:sz w:val="20"/>
        </w:rPr>
        <w:t>ucture</w:t>
      </w:r>
      <w:r>
        <w:rPr>
          <w:rFonts w:ascii="Arial" w:hAnsi="Arial" w:cs="Arial"/>
          <w:b/>
          <w:sz w:val="20"/>
        </w:rPr>
        <w:t>d</w:t>
      </w:r>
    </w:p>
    <w:p xmlns:wp14="http://schemas.microsoft.com/office/word/2010/wordml" w:rsidR="00D5737B" w:rsidRDefault="00D5737B" w14:paraId="22E0FC93" wp14:textId="77777777">
      <w:pPr>
        <w:pStyle w:val="TOC1"/>
        <w:pageBreakBefore/>
        <w:tabs>
          <w:tab w:val="left" w:pos="454"/>
        </w:tabs>
      </w:pPr>
      <w:r>
        <w:rPr>
          <w:b w:val="0"/>
          <w:sz w:val="32"/>
        </w:rPr>
        <w:t>Table of Contents</w:t>
      </w:r>
    </w:p>
    <w:p xmlns:wp14="http://schemas.microsoft.com/office/word/2010/wordml" w:rsidR="00D5737B" w:rsidRDefault="00D5737B" w14:paraId="5B3A3CC2" wp14:textId="77777777">
      <w:pPr>
        <w:pStyle w:val="TOC1"/>
        <w:tabs>
          <w:tab w:val="left" w:pos="454"/>
        </w:tabs>
        <w:rPr>
          <w:lang w:val="x-none" w:eastAsia="x-none"/>
        </w:rPr>
      </w:pPr>
      <w:r>
        <w:fldChar w:fldCharType="begin"/>
      </w:r>
      <w:r>
        <w:instrText xml:space="preserve"> TOC \o "1-3" \h</w:instrText>
      </w:r>
      <w:r>
        <w:fldChar w:fldCharType="separate"/>
      </w:r>
      <w:r>
        <w:rPr>
          <w:lang w:val="x-none" w:eastAsia="x-none"/>
        </w:rPr>
        <w:t>1.</w:t>
      </w:r>
      <w:r>
        <w:rPr>
          <w:rFonts w:ascii="Calibri" w:hAnsi="Calibri" w:eastAsia="PMingLiU" w:cs="Calibri"/>
          <w:b w:val="0"/>
          <w:caps w:val="0"/>
          <w:szCs w:val="22"/>
          <w:lang w:val="en-US" w:eastAsia="x-none"/>
        </w:rPr>
        <w:tab/>
      </w:r>
      <w:r>
        <w:rPr>
          <w:lang w:val="x-none" w:eastAsia="x-none"/>
        </w:rPr>
        <w:t>Introduction</w:t>
      </w:r>
      <w:r>
        <w:rPr>
          <w:lang w:val="x-none" w:eastAsia="x-none"/>
        </w:rPr>
        <w:tab/>
      </w:r>
      <w:hyperlink w:history="1" w:anchor="__RefHeading___Toc371459675">
        <w:r>
          <w:rPr>
            <w:rStyle w:val="IndexLink"/>
            <w:lang w:val="x-none" w:eastAsia="x-none"/>
          </w:rPr>
          <w:t>4</w:t>
        </w:r>
      </w:hyperlink>
    </w:p>
    <w:p xmlns:wp14="http://schemas.microsoft.com/office/word/2010/wordml" w:rsidR="00D5737B" w:rsidRDefault="00D5737B" w14:paraId="6DC18813" wp14:textId="77777777">
      <w:pPr>
        <w:pStyle w:val="TOC1"/>
        <w:tabs>
          <w:tab w:val="left" w:pos="454"/>
        </w:tabs>
        <w:rPr>
          <w:lang w:val="x-none" w:eastAsia="x-none"/>
        </w:rPr>
      </w:pPr>
      <w:r>
        <w:rPr>
          <w:lang w:val="x-none" w:eastAsia="x-none"/>
        </w:rPr>
        <w:t>2.</w:t>
      </w:r>
      <w:r>
        <w:rPr>
          <w:rFonts w:ascii="Calibri" w:hAnsi="Calibri" w:eastAsia="PMingLiU" w:cs="Calibri"/>
          <w:b w:val="0"/>
          <w:caps w:val="0"/>
          <w:szCs w:val="22"/>
          <w:lang w:val="en-US" w:eastAsia="x-none"/>
        </w:rPr>
        <w:tab/>
      </w:r>
      <w:r>
        <w:rPr>
          <w:lang w:val="x-none" w:eastAsia="x-none"/>
        </w:rPr>
        <w:t>Design Scope</w:t>
      </w:r>
      <w:r>
        <w:rPr>
          <w:lang w:val="x-none" w:eastAsia="x-none"/>
        </w:rPr>
        <w:tab/>
      </w:r>
      <w:hyperlink w:history="1" w:anchor="__RefHeading___Toc371459676">
        <w:r>
          <w:rPr>
            <w:rStyle w:val="IndexLink"/>
            <w:lang w:val="x-none" w:eastAsia="x-none"/>
          </w:rPr>
          <w:t>4</w:t>
        </w:r>
      </w:hyperlink>
    </w:p>
    <w:p xmlns:wp14="http://schemas.microsoft.com/office/word/2010/wordml" w:rsidR="00D5737B" w:rsidRDefault="00D5737B" w14:paraId="5C341205" wp14:textId="77777777">
      <w:pPr>
        <w:pStyle w:val="TOC1"/>
        <w:tabs>
          <w:tab w:val="left" w:pos="454"/>
        </w:tabs>
        <w:rPr>
          <w:lang w:val="x-none" w:eastAsia="x-none"/>
        </w:rPr>
      </w:pPr>
      <w:r>
        <w:rPr>
          <w:lang w:val="x-none" w:eastAsia="x-none"/>
        </w:rPr>
        <w:t>3.</w:t>
      </w:r>
      <w:r>
        <w:rPr>
          <w:rFonts w:ascii="Calibri" w:hAnsi="Calibri" w:eastAsia="PMingLiU" w:cs="Calibri"/>
          <w:b w:val="0"/>
          <w:caps w:val="0"/>
          <w:szCs w:val="22"/>
          <w:lang w:val="en-US" w:eastAsia="x-none"/>
        </w:rPr>
        <w:tab/>
      </w:r>
      <w:r>
        <w:rPr>
          <w:lang w:val="x-none" w:eastAsia="x-none"/>
        </w:rPr>
        <w:t>Design Methodology</w:t>
      </w:r>
      <w:r>
        <w:rPr>
          <w:lang w:val="x-none" w:eastAsia="x-none"/>
        </w:rPr>
        <w:tab/>
      </w:r>
      <w:hyperlink w:history="1" w:anchor="__RefHeading___Toc371459677">
        <w:r>
          <w:rPr>
            <w:rStyle w:val="IndexLink"/>
            <w:lang w:val="x-none" w:eastAsia="x-none"/>
          </w:rPr>
          <w:t>4</w:t>
        </w:r>
      </w:hyperlink>
    </w:p>
    <w:p xmlns:wp14="http://schemas.microsoft.com/office/word/2010/wordml" w:rsidR="00D5737B" w:rsidRDefault="00D5737B" w14:paraId="2AA25373" wp14:textId="77777777">
      <w:pPr>
        <w:pStyle w:val="TOC1"/>
        <w:tabs>
          <w:tab w:val="left" w:pos="454"/>
        </w:tabs>
        <w:rPr>
          <w:lang w:val="x-none" w:eastAsia="x-none"/>
        </w:rPr>
      </w:pPr>
      <w:r>
        <w:rPr>
          <w:lang w:val="x-none" w:eastAsia="x-none"/>
        </w:rPr>
        <w:t>4.</w:t>
      </w:r>
      <w:r>
        <w:rPr>
          <w:rFonts w:ascii="Calibri" w:hAnsi="Calibri" w:eastAsia="PMingLiU" w:cs="Calibri"/>
          <w:b w:val="0"/>
          <w:caps w:val="0"/>
          <w:szCs w:val="22"/>
          <w:lang w:val="en-US" w:eastAsia="x-none"/>
        </w:rPr>
        <w:tab/>
      </w:r>
      <w:r>
        <w:rPr>
          <w:lang w:val="x-none" w:eastAsia="x-none"/>
        </w:rPr>
        <w:t>Design Notations</w:t>
      </w:r>
      <w:r>
        <w:rPr>
          <w:lang w:val="x-none" w:eastAsia="x-none"/>
        </w:rPr>
        <w:tab/>
      </w:r>
      <w:hyperlink w:history="1" w:anchor="__RefHeading___Toc371459678">
        <w:r>
          <w:rPr>
            <w:rStyle w:val="IndexLink"/>
            <w:lang w:val="x-none" w:eastAsia="x-none"/>
          </w:rPr>
          <w:t>4</w:t>
        </w:r>
      </w:hyperlink>
    </w:p>
    <w:p xmlns:wp14="http://schemas.microsoft.com/office/word/2010/wordml" w:rsidR="00D5737B" w:rsidRDefault="00D5737B" w14:paraId="715A5381" wp14:textId="77777777">
      <w:pPr>
        <w:pStyle w:val="TOC1"/>
        <w:tabs>
          <w:tab w:val="left" w:pos="454"/>
        </w:tabs>
        <w:rPr>
          <w:rFonts w:ascii="Arial Unicode MS" w:hAnsi="Arial Unicode MS" w:eastAsia="Arial Unicode MS" w:cs="Arial Unicode MS"/>
          <w:lang w:val="x-none" w:eastAsia="x-none"/>
        </w:rPr>
      </w:pPr>
      <w:r>
        <w:rPr>
          <w:lang w:val="x-none" w:eastAsia="x-none"/>
        </w:rPr>
        <w:t>5.</w:t>
      </w:r>
      <w:r>
        <w:rPr>
          <w:rFonts w:ascii="Calibri" w:hAnsi="Calibri" w:eastAsia="PMingLiU" w:cs="Calibri"/>
          <w:b w:val="0"/>
          <w:caps w:val="0"/>
          <w:szCs w:val="22"/>
          <w:lang w:val="en-US" w:eastAsia="x-none"/>
        </w:rPr>
        <w:tab/>
      </w:r>
      <w:r>
        <w:rPr>
          <w:lang w:val="x-none" w:eastAsia="x-none"/>
        </w:rPr>
        <w:t>Design Considerations</w:t>
      </w:r>
      <w:r>
        <w:rPr>
          <w:lang w:val="x-none" w:eastAsia="x-none"/>
        </w:rPr>
        <w:tab/>
      </w:r>
      <w:hyperlink w:history="1" w:anchor="__RefHeading___Toc371459679">
        <w:r>
          <w:rPr>
            <w:rStyle w:val="IndexLink"/>
            <w:lang w:val="x-none" w:eastAsia="x-none"/>
          </w:rPr>
          <w:t>4</w:t>
        </w:r>
      </w:hyperlink>
    </w:p>
    <w:p xmlns:wp14="http://schemas.microsoft.com/office/word/2010/wordml" w:rsidR="00D5737B" w:rsidRDefault="00D5737B" w14:paraId="31793F5C" wp14:textId="77777777">
      <w:pPr>
        <w:pStyle w:val="TOC1"/>
        <w:tabs>
          <w:tab w:val="left" w:pos="454"/>
        </w:tabs>
        <w:rPr>
          <w:lang w:val="x-none" w:eastAsia="x-none"/>
        </w:rPr>
      </w:pPr>
      <w:r>
        <w:rPr>
          <w:rFonts w:ascii="Arial Unicode MS" w:hAnsi="Arial Unicode MS" w:eastAsia="Arial Unicode MS" w:cs="Arial Unicode MS"/>
          <w:lang w:val="x-none" w:eastAsia="x-none"/>
        </w:rPr>
        <w:t>6.</w:t>
      </w:r>
      <w:r>
        <w:rPr>
          <w:rFonts w:ascii="Calibri" w:hAnsi="Calibri" w:eastAsia="PMingLiU" w:cs="Calibri"/>
          <w:b w:val="0"/>
          <w:caps w:val="0"/>
          <w:szCs w:val="22"/>
          <w:lang w:val="en-US" w:eastAsia="x-none"/>
        </w:rPr>
        <w:tab/>
      </w:r>
      <w:r>
        <w:rPr>
          <w:rFonts w:ascii="Arial Unicode MS" w:hAnsi="Arial Unicode MS" w:eastAsia="Arial Unicode MS" w:cs="Arial Unicode MS"/>
          <w:lang w:val="x-none" w:eastAsia="x-none"/>
        </w:rPr>
        <w:t>Design Overview</w:t>
      </w:r>
      <w:r>
        <w:rPr>
          <w:lang w:val="x-none" w:eastAsia="x-none"/>
        </w:rPr>
        <w:tab/>
      </w:r>
      <w:hyperlink w:history="1" w:anchor="__RefHeading___Toc371459680">
        <w:r>
          <w:rPr>
            <w:rStyle w:val="IndexLink"/>
            <w:lang w:val="x-none" w:eastAsia="x-none"/>
          </w:rPr>
          <w:t>5</w:t>
        </w:r>
      </w:hyperlink>
    </w:p>
    <w:p xmlns:wp14="http://schemas.microsoft.com/office/word/2010/wordml" w:rsidR="00D5737B" w:rsidRDefault="00D5737B" w14:paraId="4C5DC695" wp14:textId="77777777">
      <w:pPr>
        <w:pStyle w:val="TOC1"/>
        <w:tabs>
          <w:tab w:val="left" w:pos="454"/>
        </w:tabs>
        <w:rPr>
          <w:lang w:val="x-none" w:eastAsia="x-none"/>
        </w:rPr>
      </w:pPr>
      <w:r>
        <w:rPr>
          <w:lang w:val="x-none" w:eastAsia="x-none"/>
        </w:rPr>
        <w:t>7.</w:t>
      </w:r>
      <w:r>
        <w:rPr>
          <w:rFonts w:ascii="Calibri" w:hAnsi="Calibri" w:eastAsia="PMingLiU" w:cs="Calibri"/>
          <w:b w:val="0"/>
          <w:caps w:val="0"/>
          <w:szCs w:val="22"/>
          <w:lang w:val="en-US" w:eastAsia="x-none"/>
        </w:rPr>
        <w:tab/>
      </w:r>
      <w:r>
        <w:rPr>
          <w:lang w:val="x-none" w:eastAsia="x-none"/>
        </w:rPr>
        <w:t>Decomposition</w:t>
      </w:r>
      <w:r>
        <w:rPr>
          <w:lang w:val="x-none" w:eastAsia="x-none"/>
        </w:rPr>
        <w:tab/>
      </w:r>
      <w:hyperlink w:history="1" w:anchor="__RefHeading___Toc371459681">
        <w:r>
          <w:rPr>
            <w:rStyle w:val="IndexLink"/>
            <w:lang w:val="x-none" w:eastAsia="x-none"/>
          </w:rPr>
          <w:t>13</w:t>
        </w:r>
      </w:hyperlink>
    </w:p>
    <w:p xmlns:wp14="http://schemas.microsoft.com/office/word/2010/wordml" w:rsidR="00D5737B" w:rsidRDefault="00D5737B" w14:paraId="2F849FCF" wp14:textId="77777777">
      <w:pPr>
        <w:pStyle w:val="TOC2"/>
        <w:tabs>
          <w:tab w:val="left" w:pos="1361"/>
        </w:tabs>
        <w:rPr>
          <w:lang w:val="x-none" w:eastAsia="x-none"/>
        </w:rPr>
      </w:pPr>
      <w:r>
        <w:rPr>
          <w:lang w:val="x-none" w:eastAsia="x-none"/>
        </w:rPr>
        <w:t>DH-1-1</w:t>
      </w:r>
      <w:r>
        <w:rPr>
          <w:rFonts w:ascii="Calibri" w:hAnsi="Calibri" w:eastAsia="PMingLiU" w:cs="Calibri"/>
          <w:b w:val="0"/>
          <w:szCs w:val="22"/>
          <w:lang w:val="en-US" w:eastAsia="x-none"/>
        </w:rPr>
        <w:tab/>
      </w:r>
      <w:r>
        <w:rPr>
          <w:rFonts w:ascii="Calibri" w:hAnsi="Calibri" w:eastAsia="PMingLiU" w:cs="Calibri"/>
          <w:bCs/>
          <w:szCs w:val="22"/>
          <w:lang w:val="en-US" w:eastAsia="x-none"/>
        </w:rPr>
        <w:t>ProviderEO</w:t>
      </w:r>
      <w:r>
        <w:rPr>
          <w:lang w:val="x-none" w:eastAsia="x-none"/>
        </w:rPr>
        <w:tab/>
      </w:r>
      <w:hyperlink w:history="1" w:anchor="__RefHeading___Toc371459682">
        <w:r>
          <w:rPr>
            <w:rStyle w:val="IndexLink"/>
            <w:lang w:val="x-none" w:eastAsia="x-none"/>
          </w:rPr>
          <w:t>13</w:t>
        </w:r>
      </w:hyperlink>
    </w:p>
    <w:p xmlns:wp14="http://schemas.microsoft.com/office/word/2010/wordml" w:rsidR="00D5737B" w:rsidRDefault="00D5737B" w14:paraId="30BADCCC" wp14:textId="77777777">
      <w:pPr>
        <w:pStyle w:val="TOC2"/>
        <w:tabs>
          <w:tab w:val="left" w:pos="1361"/>
        </w:tabs>
        <w:rPr>
          <w:bCs/>
          <w:lang w:val="x-none" w:eastAsia="x-none"/>
        </w:rPr>
      </w:pPr>
      <w:r>
        <w:rPr>
          <w:lang w:val="x-none" w:eastAsia="x-none"/>
        </w:rPr>
        <w:t>DH-1-2</w:t>
      </w:r>
      <w:r>
        <w:rPr>
          <w:rFonts w:ascii="Calibri" w:hAnsi="Calibri" w:eastAsia="PMingLiU" w:cs="Calibri"/>
          <w:b w:val="0"/>
          <w:szCs w:val="22"/>
          <w:lang w:val="en-US" w:eastAsia="x-none"/>
        </w:rPr>
        <w:tab/>
      </w:r>
      <w:r>
        <w:rPr>
          <w:rFonts w:ascii="Calibri" w:hAnsi="Calibri" w:eastAsia="PMingLiU" w:cs="Calibri"/>
          <w:bCs/>
          <w:szCs w:val="22"/>
          <w:lang w:val="en-US" w:eastAsia="x-none"/>
        </w:rPr>
        <w:t>DoctorEO</w:t>
      </w:r>
      <w:r>
        <w:rPr>
          <w:bCs/>
          <w:lang w:val="x-none" w:eastAsia="x-none"/>
        </w:rPr>
        <w:tab/>
      </w:r>
      <w:hyperlink w:history="1" w:anchor="__RefHeading___Toc371459683">
        <w:r>
          <w:rPr>
            <w:rStyle w:val="IndexLink"/>
            <w:bCs/>
            <w:lang w:val="x-none" w:eastAsia="x-none"/>
          </w:rPr>
          <w:t>13</w:t>
        </w:r>
      </w:hyperlink>
    </w:p>
    <w:p xmlns:wp14="http://schemas.microsoft.com/office/word/2010/wordml" w:rsidR="00D5737B" w:rsidRDefault="00D5737B" w14:paraId="231CE26A" wp14:textId="77777777">
      <w:pPr>
        <w:pStyle w:val="TOC2"/>
        <w:tabs>
          <w:tab w:val="left" w:pos="1361"/>
        </w:tabs>
        <w:rPr>
          <w:bCs/>
          <w:lang w:val="x-none" w:eastAsia="x-none"/>
        </w:rPr>
      </w:pPr>
      <w:r>
        <w:rPr>
          <w:bCs/>
          <w:lang w:val="x-none" w:eastAsia="x-none"/>
        </w:rPr>
        <w:t>DH-1-3</w:t>
      </w:r>
      <w:r>
        <w:rPr>
          <w:rFonts w:ascii="Calibri" w:hAnsi="Calibri" w:eastAsia="PMingLiU" w:cs="Calibri"/>
          <w:bCs/>
          <w:szCs w:val="22"/>
          <w:lang w:val="en-US" w:eastAsia="x-none"/>
        </w:rPr>
        <w:tab/>
      </w:r>
      <w:r>
        <w:rPr>
          <w:rFonts w:ascii="Calibri" w:hAnsi="Calibri" w:eastAsia="PMingLiU" w:cs="Calibri"/>
          <w:bCs/>
          <w:szCs w:val="22"/>
          <w:lang w:val="en-US" w:eastAsia="x-none"/>
        </w:rPr>
        <w:t>CustomerEO</w:t>
      </w:r>
      <w:r>
        <w:rPr>
          <w:bCs/>
          <w:lang w:val="x-none" w:eastAsia="x-none"/>
        </w:rPr>
        <w:tab/>
      </w:r>
      <w:hyperlink w:history="1" w:anchor="__RefHeading___Toc371459684">
        <w:r>
          <w:rPr>
            <w:rStyle w:val="IndexLink"/>
            <w:bCs/>
            <w:lang w:val="x-none" w:eastAsia="x-none"/>
          </w:rPr>
          <w:t>13</w:t>
        </w:r>
      </w:hyperlink>
    </w:p>
    <w:p xmlns:wp14="http://schemas.microsoft.com/office/word/2010/wordml" w:rsidR="00D5737B" w:rsidRDefault="00D5737B" w14:paraId="26ACADE6" wp14:textId="77777777">
      <w:pPr>
        <w:pStyle w:val="TOC2"/>
        <w:tabs>
          <w:tab w:val="left" w:pos="1361"/>
        </w:tabs>
        <w:rPr>
          <w:bCs/>
          <w:lang w:val="x-none" w:eastAsia="x-none"/>
        </w:rPr>
      </w:pPr>
      <w:r>
        <w:rPr>
          <w:bCs/>
          <w:lang w:val="x-none" w:eastAsia="x-none"/>
        </w:rPr>
        <w:t>DH-1-4</w:t>
      </w:r>
      <w:r>
        <w:rPr>
          <w:rFonts w:ascii="Calibri" w:hAnsi="Calibri" w:eastAsia="PMingLiU" w:cs="Calibri"/>
          <w:bCs/>
          <w:szCs w:val="22"/>
          <w:lang w:val="en-US" w:eastAsia="x-none"/>
        </w:rPr>
        <w:tab/>
      </w:r>
      <w:r>
        <w:rPr>
          <w:rFonts w:ascii="Calibri" w:hAnsi="Calibri" w:eastAsia="PMingLiU" w:cs="Calibri"/>
          <w:bCs/>
          <w:szCs w:val="22"/>
          <w:lang w:val="en-US" w:eastAsia="x-none"/>
        </w:rPr>
        <w:t>AdminEO</w:t>
      </w:r>
      <w:r>
        <w:rPr>
          <w:bCs/>
          <w:lang w:val="x-none" w:eastAsia="x-none"/>
        </w:rPr>
        <w:tab/>
      </w:r>
      <w:hyperlink w:history="1" w:anchor="__RefHeading___Toc371459685">
        <w:r>
          <w:rPr>
            <w:rStyle w:val="IndexLink"/>
            <w:bCs/>
            <w:lang w:val="x-none" w:eastAsia="x-none"/>
          </w:rPr>
          <w:t>13</w:t>
        </w:r>
      </w:hyperlink>
    </w:p>
    <w:p xmlns:wp14="http://schemas.microsoft.com/office/word/2010/wordml" w:rsidR="00D5737B" w:rsidRDefault="00D5737B" w14:paraId="318D08FF" wp14:textId="77777777">
      <w:pPr>
        <w:pStyle w:val="TOC2"/>
        <w:tabs>
          <w:tab w:val="left" w:pos="1361"/>
        </w:tabs>
        <w:rPr>
          <w:lang w:val="x-none" w:eastAsia="x-none"/>
        </w:rPr>
      </w:pPr>
      <w:r>
        <w:rPr>
          <w:bCs/>
          <w:lang w:val="x-none" w:eastAsia="x-none"/>
        </w:rPr>
        <w:t>DH-1-5</w:t>
      </w:r>
      <w:r>
        <w:rPr>
          <w:rFonts w:ascii="Calibri" w:hAnsi="Calibri" w:eastAsia="PMingLiU" w:cs="Calibri"/>
          <w:bCs/>
          <w:szCs w:val="22"/>
          <w:lang w:val="en-US" w:eastAsia="x-none"/>
        </w:rPr>
        <w:tab/>
      </w:r>
      <w:r>
        <w:rPr>
          <w:rFonts w:ascii="Calibri" w:hAnsi="Calibri" w:eastAsia="PMingLiU" w:cs="Calibri"/>
          <w:bCs/>
          <w:szCs w:val="22"/>
          <w:lang w:val="en-US" w:eastAsia="x-none"/>
        </w:rPr>
        <w:t>InsuranceTeamEO</w:t>
      </w:r>
      <w:r>
        <w:rPr>
          <w:lang w:val="x-none" w:eastAsia="x-none"/>
        </w:rPr>
        <w:tab/>
      </w:r>
      <w:hyperlink w:history="1" w:anchor="__RefHeading___Toc371459686">
        <w:r>
          <w:rPr>
            <w:rStyle w:val="IndexLink"/>
            <w:lang w:val="x-none" w:eastAsia="x-none"/>
          </w:rPr>
          <w:t>13</w:t>
        </w:r>
      </w:hyperlink>
    </w:p>
    <w:p xmlns:wp14="http://schemas.microsoft.com/office/word/2010/wordml" w:rsidR="00D5737B" w:rsidRDefault="00D5737B" w14:paraId="2D506BB7" wp14:textId="77777777">
      <w:pPr>
        <w:pStyle w:val="TOC2"/>
        <w:tabs>
          <w:tab w:val="left" w:pos="1361"/>
        </w:tabs>
        <w:rPr>
          <w:bCs/>
          <w:lang w:val="x-none" w:eastAsia="x-none"/>
        </w:rPr>
      </w:pPr>
      <w:r>
        <w:rPr>
          <w:lang w:val="x-none" w:eastAsia="x-none"/>
        </w:rPr>
        <w:t>DH-1-6</w:t>
      </w:r>
      <w:r>
        <w:rPr>
          <w:rFonts w:ascii="Calibri" w:hAnsi="Calibri" w:eastAsia="PMingLiU" w:cs="Calibri"/>
          <w:b w:val="0"/>
          <w:szCs w:val="22"/>
          <w:lang w:val="en-US" w:eastAsia="x-none"/>
        </w:rPr>
        <w:tab/>
      </w:r>
      <w:r>
        <w:rPr>
          <w:rFonts w:ascii="Calibri" w:hAnsi="Calibri" w:eastAsia="PMingLiU" w:cs="Calibri"/>
          <w:bCs/>
          <w:szCs w:val="22"/>
          <w:lang w:val="en-US" w:eastAsia="x-none"/>
        </w:rPr>
        <w:t>InsurancePlansEO</w:t>
      </w:r>
      <w:r>
        <w:rPr>
          <w:bCs/>
          <w:lang w:val="x-none" w:eastAsia="x-none"/>
        </w:rPr>
        <w:tab/>
      </w:r>
      <w:hyperlink w:history="1" w:anchor="__RefHeading___Toc371459687">
        <w:r>
          <w:rPr>
            <w:rStyle w:val="IndexLink"/>
            <w:bCs/>
            <w:lang w:val="x-none" w:eastAsia="x-none"/>
          </w:rPr>
          <w:t>13</w:t>
        </w:r>
      </w:hyperlink>
    </w:p>
    <w:p xmlns:wp14="http://schemas.microsoft.com/office/word/2010/wordml" w:rsidR="00D5737B" w:rsidRDefault="00D5737B" w14:paraId="0AD35D69" wp14:textId="77777777">
      <w:pPr>
        <w:pStyle w:val="TOC2"/>
        <w:tabs>
          <w:tab w:val="left" w:pos="1361"/>
        </w:tabs>
        <w:rPr>
          <w:bCs/>
          <w:lang w:val="x-none" w:eastAsia="x-none"/>
        </w:rPr>
      </w:pPr>
      <w:r>
        <w:rPr>
          <w:bCs/>
          <w:lang w:val="x-none" w:eastAsia="x-none"/>
        </w:rPr>
        <w:t>DH-1-7</w:t>
      </w:r>
      <w:r>
        <w:rPr>
          <w:rFonts w:ascii="Calibri" w:hAnsi="Calibri" w:eastAsia="PMingLiU" w:cs="Calibri"/>
          <w:bCs/>
          <w:szCs w:val="22"/>
          <w:lang w:val="en-US" w:eastAsia="x-none"/>
        </w:rPr>
        <w:tab/>
      </w:r>
      <w:r>
        <w:rPr>
          <w:rFonts w:ascii="Calibri" w:hAnsi="Calibri" w:eastAsia="PMingLiU" w:cs="Calibri"/>
          <w:bCs/>
          <w:szCs w:val="22"/>
          <w:lang w:val="en-US" w:eastAsia="x-none"/>
        </w:rPr>
        <w:t>Notification</w:t>
      </w:r>
      <w:r>
        <w:rPr>
          <w:bCs/>
          <w:lang w:val="x-none" w:eastAsia="x-none"/>
        </w:rPr>
        <w:tab/>
      </w:r>
      <w:hyperlink w:history="1" w:anchor="__RefHeading___Toc371459688">
        <w:r>
          <w:rPr>
            <w:rStyle w:val="IndexLink"/>
            <w:bCs/>
            <w:lang w:val="x-none" w:eastAsia="x-none"/>
          </w:rPr>
          <w:t>14</w:t>
        </w:r>
      </w:hyperlink>
    </w:p>
    <w:p xmlns:wp14="http://schemas.microsoft.com/office/word/2010/wordml" w:rsidR="00D5737B" w:rsidRDefault="00D5737B" w14:paraId="0EDF9BD2" wp14:textId="77777777">
      <w:pPr>
        <w:pStyle w:val="TOC2"/>
        <w:tabs>
          <w:tab w:val="left" w:pos="1361"/>
        </w:tabs>
        <w:rPr>
          <w:bCs/>
          <w:lang w:val="x-none" w:eastAsia="x-none"/>
        </w:rPr>
      </w:pPr>
      <w:r>
        <w:rPr>
          <w:bCs/>
          <w:lang w:val="x-none" w:eastAsia="x-none"/>
        </w:rPr>
        <w:t>DH-1-8</w:t>
      </w:r>
      <w:r>
        <w:rPr>
          <w:rFonts w:ascii="Calibri" w:hAnsi="Calibri" w:eastAsia="PMingLiU" w:cs="Calibri"/>
          <w:bCs/>
          <w:szCs w:val="22"/>
          <w:lang w:val="en-US" w:eastAsia="x-none"/>
        </w:rPr>
        <w:tab/>
      </w:r>
      <w:r>
        <w:rPr>
          <w:rFonts w:ascii="Calibri" w:hAnsi="Calibri" w:eastAsia="PMingLiU" w:cs="Calibri"/>
          <w:bCs/>
          <w:szCs w:val="22"/>
          <w:lang w:val="en-US" w:eastAsia="x-none"/>
        </w:rPr>
        <w:t>ProviderServiceImpl</w:t>
      </w:r>
      <w:r>
        <w:rPr>
          <w:bCs/>
          <w:lang w:val="x-none" w:eastAsia="x-none"/>
        </w:rPr>
        <w:tab/>
      </w:r>
      <w:hyperlink w:history="1" w:anchor="__RefHeading___Toc371459689">
        <w:r>
          <w:rPr>
            <w:rStyle w:val="IndexLink"/>
            <w:bCs/>
            <w:lang w:val="x-none" w:eastAsia="x-none"/>
          </w:rPr>
          <w:t>14</w:t>
        </w:r>
      </w:hyperlink>
    </w:p>
    <w:p xmlns:wp14="http://schemas.microsoft.com/office/word/2010/wordml" w:rsidR="00D5737B" w:rsidRDefault="00D5737B" w14:paraId="73BD921C" wp14:textId="77777777">
      <w:pPr>
        <w:pStyle w:val="TOC2"/>
        <w:tabs>
          <w:tab w:val="left" w:pos="1361"/>
        </w:tabs>
        <w:rPr>
          <w:bCs/>
          <w:lang w:val="x-none" w:eastAsia="x-none"/>
        </w:rPr>
      </w:pPr>
      <w:r>
        <w:rPr>
          <w:bCs/>
          <w:lang w:val="x-none" w:eastAsia="x-none"/>
        </w:rPr>
        <w:t>DH-1-9</w:t>
      </w:r>
      <w:r>
        <w:rPr>
          <w:rFonts w:ascii="Calibri" w:hAnsi="Calibri" w:eastAsia="PMingLiU" w:cs="Calibri"/>
          <w:bCs/>
          <w:szCs w:val="22"/>
          <w:lang w:val="en-US" w:eastAsia="x-none"/>
        </w:rPr>
        <w:tab/>
      </w:r>
      <w:r>
        <w:rPr>
          <w:rFonts w:ascii="Calibri" w:hAnsi="Calibri" w:eastAsia="PMingLiU" w:cs="Calibri"/>
          <w:bCs/>
          <w:szCs w:val="22"/>
          <w:lang w:val="en-US" w:eastAsia="x-none"/>
        </w:rPr>
        <w:t>DoctorServiceImpl</w:t>
      </w:r>
      <w:r>
        <w:rPr>
          <w:bCs/>
          <w:lang w:val="x-none" w:eastAsia="x-none"/>
        </w:rPr>
        <w:tab/>
      </w:r>
      <w:hyperlink w:history="1" w:anchor="__RefHeading___Toc371459690">
        <w:r>
          <w:rPr>
            <w:rStyle w:val="IndexLink"/>
            <w:bCs/>
            <w:lang w:val="x-none" w:eastAsia="x-none"/>
          </w:rPr>
          <w:t>14</w:t>
        </w:r>
      </w:hyperlink>
    </w:p>
    <w:p xmlns:wp14="http://schemas.microsoft.com/office/word/2010/wordml" w:rsidR="00D5737B" w:rsidRDefault="00D5737B" w14:paraId="274E75C5" wp14:textId="77777777">
      <w:pPr>
        <w:pStyle w:val="TOC2"/>
        <w:tabs>
          <w:tab w:val="left" w:pos="1361"/>
        </w:tabs>
        <w:rPr>
          <w:bCs/>
          <w:lang w:val="x-none" w:eastAsia="x-none"/>
        </w:rPr>
      </w:pPr>
      <w:r>
        <w:rPr>
          <w:bCs/>
          <w:lang w:val="x-none" w:eastAsia="x-none"/>
        </w:rPr>
        <w:t>DH-1-10</w:t>
      </w:r>
      <w:r>
        <w:rPr>
          <w:rFonts w:ascii="Calibri" w:hAnsi="Calibri" w:eastAsia="PMingLiU" w:cs="Calibri"/>
          <w:bCs/>
          <w:szCs w:val="22"/>
          <w:lang w:val="en-US" w:eastAsia="x-none"/>
        </w:rPr>
        <w:tab/>
      </w:r>
      <w:r>
        <w:rPr>
          <w:rFonts w:ascii="Calibri" w:hAnsi="Calibri" w:eastAsia="PMingLiU" w:cs="Calibri"/>
          <w:bCs/>
          <w:szCs w:val="22"/>
          <w:lang w:val="en-US" w:eastAsia="x-none"/>
        </w:rPr>
        <w:t>CustomerServiceImpl</w:t>
      </w:r>
      <w:r>
        <w:rPr>
          <w:bCs/>
          <w:lang w:val="x-none" w:eastAsia="x-none"/>
        </w:rPr>
        <w:tab/>
      </w:r>
      <w:hyperlink w:history="1" w:anchor="__RefHeading___Toc371459691">
        <w:r>
          <w:rPr>
            <w:rStyle w:val="IndexLink"/>
            <w:bCs/>
            <w:lang w:val="x-none" w:eastAsia="x-none"/>
          </w:rPr>
          <w:t>14</w:t>
        </w:r>
      </w:hyperlink>
    </w:p>
    <w:p xmlns:wp14="http://schemas.microsoft.com/office/word/2010/wordml" w:rsidR="00D5737B" w:rsidRDefault="00D5737B" w14:paraId="51AB23A2" wp14:textId="77777777">
      <w:pPr>
        <w:pStyle w:val="TOC2"/>
        <w:tabs>
          <w:tab w:val="left" w:pos="1361"/>
        </w:tabs>
        <w:rPr>
          <w:bCs/>
          <w:lang w:val="x-none" w:eastAsia="x-none"/>
        </w:rPr>
      </w:pPr>
      <w:r>
        <w:rPr>
          <w:bCs/>
          <w:lang w:val="x-none" w:eastAsia="x-none"/>
        </w:rPr>
        <w:t>DH-1-11</w:t>
      </w:r>
      <w:r>
        <w:rPr>
          <w:rFonts w:ascii="Calibri" w:hAnsi="Calibri" w:eastAsia="PMingLiU" w:cs="Calibri"/>
          <w:bCs/>
          <w:szCs w:val="22"/>
          <w:lang w:val="en-US" w:eastAsia="x-none"/>
        </w:rPr>
        <w:tab/>
      </w:r>
      <w:r>
        <w:rPr>
          <w:rFonts w:ascii="Calibri" w:hAnsi="Calibri" w:eastAsia="PMingLiU" w:cs="Calibri"/>
          <w:bCs/>
          <w:szCs w:val="22"/>
          <w:lang w:val="en-US" w:eastAsia="x-none"/>
        </w:rPr>
        <w:t>LoginServiceImpl</w:t>
      </w:r>
      <w:r>
        <w:rPr>
          <w:bCs/>
          <w:lang w:val="x-none" w:eastAsia="x-none"/>
        </w:rPr>
        <w:tab/>
      </w:r>
      <w:hyperlink w:history="1" w:anchor="__RefHeading___Toc371459692">
        <w:r>
          <w:rPr>
            <w:rStyle w:val="IndexLink"/>
            <w:bCs/>
            <w:lang w:val="x-none" w:eastAsia="x-none"/>
          </w:rPr>
          <w:t>14</w:t>
        </w:r>
      </w:hyperlink>
    </w:p>
    <w:p xmlns:wp14="http://schemas.microsoft.com/office/word/2010/wordml" w:rsidR="00D5737B" w:rsidRDefault="00D5737B" w14:paraId="54DC413B" wp14:textId="77777777">
      <w:pPr>
        <w:pStyle w:val="TOC2"/>
        <w:tabs>
          <w:tab w:val="left" w:pos="1361"/>
        </w:tabs>
        <w:rPr>
          <w:bCs/>
          <w:lang w:val="x-none" w:eastAsia="x-none"/>
        </w:rPr>
      </w:pPr>
      <w:r>
        <w:rPr>
          <w:bCs/>
          <w:lang w:val="x-none" w:eastAsia="x-none"/>
        </w:rPr>
        <w:t>DH-1-12</w:t>
      </w:r>
      <w:r>
        <w:rPr>
          <w:rFonts w:ascii="Calibri" w:hAnsi="Calibri" w:eastAsia="PMingLiU" w:cs="Calibri"/>
          <w:bCs/>
          <w:szCs w:val="22"/>
          <w:lang w:val="en-US" w:eastAsia="x-none"/>
        </w:rPr>
        <w:tab/>
      </w:r>
      <w:r>
        <w:rPr>
          <w:rFonts w:ascii="Calibri" w:hAnsi="Calibri" w:eastAsia="PMingLiU" w:cs="Calibri"/>
          <w:bCs/>
          <w:szCs w:val="22"/>
          <w:lang w:val="en-US" w:eastAsia="x-none"/>
        </w:rPr>
        <w:t>OtpService</w:t>
      </w:r>
      <w:r>
        <w:rPr>
          <w:bCs/>
          <w:lang w:val="x-none" w:eastAsia="x-none"/>
        </w:rPr>
        <w:tab/>
      </w:r>
      <w:hyperlink w:history="1" w:anchor="__RefHeading___Toc371459693">
        <w:r>
          <w:rPr>
            <w:rStyle w:val="IndexLink"/>
            <w:bCs/>
            <w:lang w:val="x-none" w:eastAsia="x-none"/>
          </w:rPr>
          <w:t>14</w:t>
        </w:r>
      </w:hyperlink>
    </w:p>
    <w:p xmlns:wp14="http://schemas.microsoft.com/office/word/2010/wordml" w:rsidR="00D5737B" w:rsidRDefault="00D5737B" w14:paraId="303685E0" wp14:textId="77777777">
      <w:pPr>
        <w:pStyle w:val="TOC2"/>
        <w:tabs>
          <w:tab w:val="left" w:pos="1361"/>
        </w:tabs>
        <w:rPr>
          <w:bCs/>
          <w:lang w:val="x-none" w:eastAsia="x-none"/>
        </w:rPr>
      </w:pPr>
      <w:r>
        <w:rPr>
          <w:bCs/>
          <w:lang w:val="x-none" w:eastAsia="x-none"/>
        </w:rPr>
        <w:t>DH-1-13</w:t>
      </w:r>
      <w:r>
        <w:rPr>
          <w:rFonts w:ascii="Calibri" w:hAnsi="Calibri" w:eastAsia="PMingLiU" w:cs="Calibri"/>
          <w:bCs/>
          <w:szCs w:val="22"/>
          <w:lang w:val="en-US" w:eastAsia="x-none"/>
        </w:rPr>
        <w:tab/>
      </w:r>
      <w:r>
        <w:rPr>
          <w:rFonts w:ascii="Calibri" w:hAnsi="Calibri" w:eastAsia="PMingLiU" w:cs="Calibri"/>
          <w:bCs/>
          <w:szCs w:val="22"/>
          <w:lang w:val="en-US" w:eastAsia="x-none"/>
        </w:rPr>
        <w:t>AdminServiceImpl</w:t>
      </w:r>
      <w:r>
        <w:rPr>
          <w:bCs/>
          <w:lang w:val="x-none" w:eastAsia="x-none"/>
        </w:rPr>
        <w:tab/>
      </w:r>
      <w:hyperlink w:history="1" w:anchor="__RefHeading___Toc371459694">
        <w:r>
          <w:rPr>
            <w:rStyle w:val="IndexLink"/>
            <w:bCs/>
            <w:lang w:val="x-none" w:eastAsia="x-none"/>
          </w:rPr>
          <w:t>15</w:t>
        </w:r>
      </w:hyperlink>
    </w:p>
    <w:p xmlns:wp14="http://schemas.microsoft.com/office/word/2010/wordml" w:rsidR="00D5737B" w:rsidRDefault="00D5737B" w14:paraId="30AC0BC9" wp14:textId="77777777">
      <w:pPr>
        <w:pStyle w:val="TOC2"/>
        <w:tabs>
          <w:tab w:val="left" w:pos="1361"/>
        </w:tabs>
        <w:rPr>
          <w:bCs/>
          <w:lang w:val="x-none" w:eastAsia="x-none"/>
        </w:rPr>
      </w:pPr>
      <w:r>
        <w:rPr>
          <w:bCs/>
          <w:lang w:val="x-none" w:eastAsia="x-none"/>
        </w:rPr>
        <w:t>DH-1-14</w:t>
      </w:r>
      <w:r>
        <w:rPr>
          <w:rFonts w:ascii="Calibri" w:hAnsi="Calibri" w:eastAsia="PMingLiU" w:cs="Calibri"/>
          <w:bCs/>
          <w:szCs w:val="22"/>
          <w:lang w:val="en-US" w:eastAsia="x-none"/>
        </w:rPr>
        <w:tab/>
      </w:r>
      <w:r>
        <w:rPr>
          <w:rFonts w:ascii="Calibri" w:hAnsi="Calibri" w:eastAsia="PMingLiU" w:cs="Calibri"/>
          <w:bCs/>
          <w:szCs w:val="22"/>
          <w:lang w:val="en-US" w:eastAsia="x-none"/>
        </w:rPr>
        <w:t>InsurancePlansServiceImpl</w:t>
      </w:r>
      <w:r>
        <w:rPr>
          <w:bCs/>
          <w:lang w:val="x-none" w:eastAsia="x-none"/>
        </w:rPr>
        <w:tab/>
      </w:r>
      <w:hyperlink w:history="1" w:anchor="__RefHeading___Toc371459695">
        <w:r>
          <w:rPr>
            <w:rStyle w:val="IndexLink"/>
            <w:bCs/>
            <w:lang w:val="x-none" w:eastAsia="x-none"/>
          </w:rPr>
          <w:t>15</w:t>
        </w:r>
      </w:hyperlink>
    </w:p>
    <w:p xmlns:wp14="http://schemas.microsoft.com/office/word/2010/wordml" w:rsidR="00D5737B" w:rsidRDefault="00D5737B" w14:paraId="38214A58" wp14:textId="77777777">
      <w:pPr>
        <w:pStyle w:val="TOC2"/>
        <w:tabs>
          <w:tab w:val="left" w:pos="1361"/>
        </w:tabs>
        <w:rPr>
          <w:bCs/>
          <w:lang w:val="x-none" w:eastAsia="x-none"/>
        </w:rPr>
      </w:pPr>
      <w:r>
        <w:rPr>
          <w:bCs/>
          <w:lang w:val="x-none" w:eastAsia="x-none"/>
        </w:rPr>
        <w:t>DH-1-15</w:t>
      </w:r>
      <w:r>
        <w:rPr>
          <w:rFonts w:ascii="Calibri" w:hAnsi="Calibri" w:eastAsia="PMingLiU" w:cs="Calibri"/>
          <w:bCs/>
          <w:szCs w:val="22"/>
          <w:lang w:val="en-US" w:eastAsia="x-none"/>
        </w:rPr>
        <w:tab/>
      </w:r>
      <w:r>
        <w:rPr>
          <w:rFonts w:ascii="Calibri" w:hAnsi="Calibri" w:eastAsia="PMingLiU" w:cs="Calibri"/>
          <w:bCs/>
          <w:szCs w:val="22"/>
          <w:lang w:val="en-US" w:eastAsia="x-none"/>
        </w:rPr>
        <w:t>HospitalNotificationListener</w:t>
      </w:r>
      <w:r>
        <w:rPr>
          <w:bCs/>
          <w:lang w:val="x-none" w:eastAsia="x-none"/>
        </w:rPr>
        <w:tab/>
      </w:r>
      <w:hyperlink w:history="1" w:anchor="__RefHeading___Toc371459696">
        <w:r>
          <w:rPr>
            <w:rStyle w:val="IndexLink"/>
            <w:bCs/>
            <w:lang w:val="x-none" w:eastAsia="x-none"/>
          </w:rPr>
          <w:t>15</w:t>
        </w:r>
      </w:hyperlink>
    </w:p>
    <w:p xmlns:wp14="http://schemas.microsoft.com/office/word/2010/wordml" w:rsidR="00D5737B" w:rsidRDefault="00D5737B" w14:paraId="3C4B21D2" wp14:textId="77777777">
      <w:pPr>
        <w:pStyle w:val="TOC2"/>
        <w:tabs>
          <w:tab w:val="left" w:pos="1361"/>
        </w:tabs>
        <w:rPr>
          <w:bCs/>
          <w:lang w:val="x-none" w:eastAsia="x-none"/>
        </w:rPr>
      </w:pPr>
      <w:r>
        <w:rPr>
          <w:bCs/>
          <w:lang w:val="x-none" w:eastAsia="x-none"/>
        </w:rPr>
        <w:t>DH-1-16</w:t>
      </w:r>
      <w:r>
        <w:rPr>
          <w:rFonts w:ascii="Calibri" w:hAnsi="Calibri" w:eastAsia="PMingLiU" w:cs="Calibri"/>
          <w:bCs/>
          <w:szCs w:val="22"/>
          <w:lang w:val="en-US" w:eastAsia="x-none"/>
        </w:rPr>
        <w:tab/>
      </w:r>
      <w:r>
        <w:rPr>
          <w:rFonts w:ascii="Calibri" w:hAnsi="Calibri" w:eastAsia="PMingLiU" w:cs="Calibri"/>
          <w:bCs/>
          <w:szCs w:val="22"/>
          <w:lang w:val="en-US" w:eastAsia="x-none"/>
        </w:rPr>
        <w:t>EmailService</w:t>
      </w:r>
      <w:r>
        <w:rPr>
          <w:bCs/>
          <w:lang w:val="x-none" w:eastAsia="x-none"/>
        </w:rPr>
        <w:tab/>
      </w:r>
      <w:hyperlink w:history="1" w:anchor="__RefHeading___Toc371459697">
        <w:r>
          <w:rPr>
            <w:rStyle w:val="IndexLink"/>
            <w:bCs/>
            <w:lang w:val="x-none" w:eastAsia="x-none"/>
          </w:rPr>
          <w:t>15</w:t>
        </w:r>
      </w:hyperlink>
    </w:p>
    <w:p xmlns:wp14="http://schemas.microsoft.com/office/word/2010/wordml" w:rsidR="00D5737B" w:rsidRDefault="00D5737B" w14:paraId="2E94A00C" wp14:textId="77777777">
      <w:pPr>
        <w:pStyle w:val="TOC2"/>
        <w:tabs>
          <w:tab w:val="left" w:pos="1361"/>
        </w:tabs>
        <w:rPr>
          <w:bCs/>
          <w:lang w:val="x-none" w:eastAsia="x-none"/>
        </w:rPr>
      </w:pPr>
      <w:r>
        <w:rPr>
          <w:bCs/>
          <w:lang w:val="x-none" w:eastAsia="x-none"/>
        </w:rPr>
        <w:t>DH-1-17</w:t>
      </w:r>
      <w:r>
        <w:rPr>
          <w:rFonts w:ascii="Calibri" w:hAnsi="Calibri" w:eastAsia="PMingLiU" w:cs="Calibri"/>
          <w:bCs/>
          <w:szCs w:val="22"/>
          <w:lang w:val="en-US" w:eastAsia="x-none"/>
        </w:rPr>
        <w:tab/>
      </w:r>
      <w:r>
        <w:rPr>
          <w:rFonts w:ascii="Calibri" w:hAnsi="Calibri" w:eastAsia="PMingLiU" w:cs="Calibri"/>
          <w:bCs/>
          <w:szCs w:val="22"/>
          <w:lang w:val="en-US" w:eastAsia="x-none"/>
        </w:rPr>
        <w:t>ProviderController</w:t>
      </w:r>
      <w:r>
        <w:rPr>
          <w:bCs/>
          <w:lang w:val="x-none" w:eastAsia="x-none"/>
        </w:rPr>
        <w:tab/>
      </w:r>
      <w:hyperlink w:history="1" w:anchor="__RefHeading___Toc371459705">
        <w:r>
          <w:rPr>
            <w:rStyle w:val="IndexLink"/>
            <w:bCs/>
            <w:lang w:val="x-none" w:eastAsia="x-none"/>
          </w:rPr>
          <w:t>17</w:t>
        </w:r>
      </w:hyperlink>
    </w:p>
    <w:p xmlns:wp14="http://schemas.microsoft.com/office/word/2010/wordml" w:rsidR="00D5737B" w:rsidRDefault="00D5737B" w14:paraId="454A541B" wp14:textId="77777777">
      <w:pPr>
        <w:pStyle w:val="TOC2"/>
        <w:tabs>
          <w:tab w:val="left" w:pos="1361"/>
        </w:tabs>
        <w:rPr>
          <w:bCs/>
          <w:lang w:val="x-none" w:eastAsia="x-none"/>
        </w:rPr>
      </w:pPr>
      <w:r>
        <w:rPr>
          <w:bCs/>
          <w:lang w:val="x-none" w:eastAsia="x-none"/>
        </w:rPr>
        <w:t>DH-1-18</w:t>
      </w:r>
      <w:r>
        <w:rPr>
          <w:rFonts w:ascii="Calibri" w:hAnsi="Calibri" w:eastAsia="PMingLiU" w:cs="Calibri"/>
          <w:bCs/>
          <w:szCs w:val="22"/>
          <w:lang w:val="en-US" w:eastAsia="x-none"/>
        </w:rPr>
        <w:tab/>
      </w:r>
      <w:r>
        <w:rPr>
          <w:rFonts w:ascii="Calibri" w:hAnsi="Calibri" w:eastAsia="PMingLiU" w:cs="Calibri"/>
          <w:bCs/>
          <w:szCs w:val="22"/>
          <w:lang w:val="en-US" w:eastAsia="x-none"/>
        </w:rPr>
        <w:t>DoctorController</w:t>
      </w:r>
      <w:r>
        <w:rPr>
          <w:bCs/>
          <w:lang w:val="x-none" w:eastAsia="x-none"/>
        </w:rPr>
        <w:tab/>
      </w:r>
      <w:hyperlink w:history="1" w:anchor="__RefHeading___Toc371459706">
        <w:r>
          <w:rPr>
            <w:rStyle w:val="IndexLink"/>
            <w:bCs/>
            <w:lang w:val="x-none" w:eastAsia="x-none"/>
          </w:rPr>
          <w:t>17</w:t>
        </w:r>
      </w:hyperlink>
    </w:p>
    <w:p xmlns:wp14="http://schemas.microsoft.com/office/word/2010/wordml" w:rsidR="00D5737B" w:rsidRDefault="00D5737B" w14:paraId="7F0B82F8" wp14:textId="77777777">
      <w:pPr>
        <w:pStyle w:val="TOC2"/>
        <w:tabs>
          <w:tab w:val="left" w:pos="1361"/>
        </w:tabs>
        <w:rPr>
          <w:bCs/>
          <w:lang w:val="x-none" w:eastAsia="x-none"/>
        </w:rPr>
      </w:pPr>
      <w:r>
        <w:rPr>
          <w:bCs/>
          <w:lang w:val="x-none" w:eastAsia="x-none"/>
        </w:rPr>
        <w:t>DH-1-19</w:t>
      </w:r>
      <w:r>
        <w:rPr>
          <w:rFonts w:ascii="Calibri" w:hAnsi="Calibri" w:eastAsia="PMingLiU" w:cs="Calibri"/>
          <w:bCs/>
          <w:szCs w:val="22"/>
          <w:lang w:val="en-US" w:eastAsia="x-none"/>
        </w:rPr>
        <w:tab/>
      </w:r>
      <w:r>
        <w:rPr>
          <w:rFonts w:ascii="Calibri" w:hAnsi="Calibri" w:eastAsia="PMingLiU" w:cs="Calibri"/>
          <w:bCs/>
          <w:szCs w:val="22"/>
          <w:lang w:val="en-US" w:eastAsia="x-none"/>
        </w:rPr>
        <w:t>CustomerController</w:t>
      </w:r>
      <w:r>
        <w:rPr>
          <w:bCs/>
          <w:lang w:val="x-none" w:eastAsia="x-none"/>
        </w:rPr>
        <w:tab/>
      </w:r>
      <w:hyperlink w:history="1" w:anchor="__RefHeading___Toc371459707">
        <w:r>
          <w:rPr>
            <w:rStyle w:val="IndexLink"/>
            <w:bCs/>
            <w:lang w:val="x-none" w:eastAsia="x-none"/>
          </w:rPr>
          <w:t>17</w:t>
        </w:r>
      </w:hyperlink>
    </w:p>
    <w:p xmlns:wp14="http://schemas.microsoft.com/office/word/2010/wordml" w:rsidR="00D5737B" w:rsidRDefault="00D5737B" w14:paraId="1CB1A62F" wp14:textId="77777777">
      <w:pPr>
        <w:pStyle w:val="TOC2"/>
        <w:tabs>
          <w:tab w:val="left" w:pos="1361"/>
        </w:tabs>
        <w:rPr>
          <w:bCs/>
          <w:lang w:val="x-none" w:eastAsia="x-none"/>
        </w:rPr>
      </w:pPr>
      <w:r>
        <w:rPr>
          <w:bCs/>
          <w:lang w:val="x-none" w:eastAsia="x-none"/>
        </w:rPr>
        <w:t>DH-1-20</w:t>
      </w:r>
      <w:r>
        <w:rPr>
          <w:rFonts w:ascii="Calibri" w:hAnsi="Calibri" w:eastAsia="PMingLiU" w:cs="Calibri"/>
          <w:bCs/>
          <w:szCs w:val="22"/>
          <w:lang w:val="en-US" w:eastAsia="x-none"/>
        </w:rPr>
        <w:tab/>
      </w:r>
      <w:r>
        <w:rPr>
          <w:rFonts w:ascii="Calibri" w:hAnsi="Calibri" w:eastAsia="PMingLiU" w:cs="Calibri"/>
          <w:bCs/>
          <w:szCs w:val="22"/>
          <w:lang w:val="en-US" w:eastAsia="x-none"/>
        </w:rPr>
        <w:t>NotificationController</w:t>
      </w:r>
      <w:r>
        <w:rPr>
          <w:bCs/>
          <w:lang w:val="x-none" w:eastAsia="x-none"/>
        </w:rPr>
        <w:tab/>
      </w:r>
      <w:hyperlink w:history="1" w:anchor="__RefHeading___Toc371459708">
        <w:r>
          <w:rPr>
            <w:rStyle w:val="IndexLink"/>
            <w:bCs/>
            <w:lang w:val="x-none" w:eastAsia="x-none"/>
          </w:rPr>
          <w:t>17</w:t>
        </w:r>
      </w:hyperlink>
    </w:p>
    <w:p xmlns:wp14="http://schemas.microsoft.com/office/word/2010/wordml" w:rsidR="00D5737B" w:rsidRDefault="00D5737B" w14:paraId="3F7DD23C" wp14:textId="77777777">
      <w:pPr>
        <w:pStyle w:val="TOC2"/>
        <w:tabs>
          <w:tab w:val="left" w:pos="1361"/>
        </w:tabs>
        <w:rPr>
          <w:bCs/>
          <w:lang w:val="x-none" w:eastAsia="x-none"/>
        </w:rPr>
      </w:pPr>
      <w:r>
        <w:rPr>
          <w:bCs/>
          <w:lang w:val="x-none" w:eastAsia="x-none"/>
        </w:rPr>
        <w:t>DH-1-21</w:t>
      </w:r>
      <w:r>
        <w:rPr>
          <w:rFonts w:ascii="Calibri" w:hAnsi="Calibri" w:eastAsia="PMingLiU" w:cs="Calibri"/>
          <w:bCs/>
          <w:szCs w:val="22"/>
          <w:lang w:val="en-US" w:eastAsia="x-none"/>
        </w:rPr>
        <w:tab/>
      </w:r>
      <w:r>
        <w:rPr>
          <w:rFonts w:ascii="Calibri" w:hAnsi="Calibri" w:eastAsia="PMingLiU" w:cs="Calibri"/>
          <w:bCs/>
          <w:szCs w:val="22"/>
          <w:lang w:val="en-US" w:eastAsia="x-none"/>
        </w:rPr>
        <w:t>InsurancePlansController</w:t>
      </w:r>
      <w:r>
        <w:rPr>
          <w:bCs/>
          <w:lang w:val="x-none" w:eastAsia="x-none"/>
        </w:rPr>
        <w:tab/>
      </w:r>
      <w:hyperlink w:history="1" w:anchor="__RefHeading___Toc371459709">
        <w:r>
          <w:rPr>
            <w:rStyle w:val="IndexLink"/>
            <w:bCs/>
            <w:lang w:val="x-none" w:eastAsia="x-none"/>
          </w:rPr>
          <w:t>17</w:t>
        </w:r>
      </w:hyperlink>
    </w:p>
    <w:p xmlns:wp14="http://schemas.microsoft.com/office/word/2010/wordml" w:rsidR="00D5737B" w:rsidRDefault="00D5737B" w14:paraId="6653BF2E" wp14:textId="77777777">
      <w:pPr>
        <w:pStyle w:val="TOC2"/>
        <w:tabs>
          <w:tab w:val="left" w:pos="1361"/>
        </w:tabs>
        <w:rPr>
          <w:lang w:val="x-none" w:eastAsia="x-none"/>
        </w:rPr>
      </w:pPr>
      <w:r>
        <w:rPr>
          <w:bCs/>
          <w:lang w:val="x-none" w:eastAsia="x-none"/>
        </w:rPr>
        <w:t>DH-1-22</w:t>
      </w:r>
      <w:r>
        <w:rPr>
          <w:rFonts w:ascii="Calibri" w:hAnsi="Calibri" w:eastAsia="PMingLiU" w:cs="Calibri"/>
          <w:bCs/>
          <w:szCs w:val="22"/>
          <w:lang w:val="en-US" w:eastAsia="x-none"/>
        </w:rPr>
        <w:tab/>
      </w:r>
      <w:r>
        <w:rPr>
          <w:rFonts w:ascii="Calibri" w:hAnsi="Calibri" w:eastAsia="PMingLiU" w:cs="Calibri"/>
          <w:bCs/>
          <w:szCs w:val="22"/>
          <w:lang w:val="en-US" w:eastAsia="x-none"/>
        </w:rPr>
        <w:t>LoginController</w:t>
      </w:r>
      <w:r>
        <w:rPr>
          <w:lang w:val="x-none" w:eastAsia="x-none"/>
        </w:rPr>
        <w:tab/>
      </w:r>
      <w:hyperlink w:history="1" w:anchor="__RefHeading___Toc371459709">
        <w:r>
          <w:rPr>
            <w:rStyle w:val="IndexLink"/>
            <w:lang w:val="x-none" w:eastAsia="x-none"/>
          </w:rPr>
          <w:t>17</w:t>
        </w:r>
      </w:hyperlink>
    </w:p>
    <w:p xmlns:wp14="http://schemas.microsoft.com/office/word/2010/wordml" w:rsidR="00D5737B" w:rsidRDefault="00D5737B" w14:paraId="0DFAE634" wp14:textId="77777777">
      <w:pPr>
        <w:tabs>
          <w:tab w:val="left" w:pos="1361"/>
          <w:tab w:val="right" w:leader="dot" w:pos="9809"/>
        </w:tabs>
        <w:rPr>
          <w:lang w:val="x-none" w:eastAsia="x-none"/>
        </w:rPr>
      </w:pPr>
      <w:r>
        <w:rPr>
          <w:lang w:val="x-none" w:eastAsia="x-none"/>
        </w:rPr>
        <w:t xml:space="preserve">  </w:t>
      </w:r>
    </w:p>
    <w:p xmlns:wp14="http://schemas.microsoft.com/office/word/2010/wordml" w:rsidR="00D5737B" w:rsidRDefault="00D5737B" w14:paraId="2433D1EF" wp14:textId="77777777">
      <w:pPr>
        <w:pStyle w:val="TOC1"/>
        <w:tabs>
          <w:tab w:val="left" w:pos="454"/>
        </w:tabs>
        <w:rPr>
          <w:kern w:val="2"/>
          <w:lang w:val="x-none" w:eastAsia="x-none"/>
        </w:rPr>
      </w:pPr>
      <w:r>
        <w:rPr>
          <w:lang w:val="x-none" w:eastAsia="x-none"/>
        </w:rPr>
        <w:t>8.</w:t>
      </w:r>
      <w:r>
        <w:rPr>
          <w:rFonts w:ascii="Calibri" w:hAnsi="Calibri" w:eastAsia="PMingLiU" w:cs="Calibri"/>
          <w:b w:val="0"/>
          <w:caps w:val="0"/>
          <w:szCs w:val="22"/>
          <w:lang w:val="en-US" w:eastAsia="x-none"/>
        </w:rPr>
        <w:tab/>
      </w:r>
      <w:r>
        <w:rPr>
          <w:lang w:val="x-none" w:eastAsia="x-none"/>
        </w:rPr>
        <w:t>Interface Design</w:t>
      </w:r>
      <w:r>
        <w:rPr>
          <w:lang w:val="x-none" w:eastAsia="x-none"/>
        </w:rPr>
        <w:tab/>
      </w:r>
      <w:hyperlink w:history="1" w:anchor="__RefHeading___Toc371459710">
        <w:r>
          <w:rPr>
            <w:rStyle w:val="IndexLink"/>
            <w:lang w:val="x-none" w:eastAsia="x-none"/>
          </w:rPr>
          <w:t>18</w:t>
        </w:r>
      </w:hyperlink>
    </w:p>
    <w:p xmlns:wp14="http://schemas.microsoft.com/office/word/2010/wordml" w:rsidR="00D5737B" w:rsidRDefault="00D5737B" w14:paraId="2CF56B3B" wp14:textId="77777777">
      <w:pPr>
        <w:pStyle w:val="TOC2"/>
        <w:rPr>
          <w:lang w:val="x-none" w:eastAsia="x-none"/>
        </w:rPr>
      </w:pPr>
      <w:r>
        <w:rPr>
          <w:kern w:val="2"/>
          <w:lang w:val="x-none" w:eastAsia="x-none"/>
        </w:rPr>
        <w:t>8.1 User Interface</w:t>
      </w:r>
      <w:r>
        <w:rPr>
          <w:lang w:val="x-none" w:eastAsia="x-none"/>
        </w:rPr>
        <w:tab/>
      </w:r>
      <w:hyperlink w:history="1" w:anchor="__RefHeading___Toc371459711">
        <w:r>
          <w:rPr>
            <w:rStyle w:val="IndexLink"/>
            <w:lang w:val="x-none" w:eastAsia="x-none"/>
          </w:rPr>
          <w:t>18</w:t>
        </w:r>
      </w:hyperlink>
    </w:p>
    <w:p xmlns:wp14="http://schemas.microsoft.com/office/word/2010/wordml" w:rsidR="00D5737B" w:rsidRDefault="00D5737B" w14:paraId="223897DA" wp14:textId="77777777">
      <w:pPr>
        <w:pStyle w:val="TOC1"/>
        <w:tabs>
          <w:tab w:val="left" w:pos="454"/>
        </w:tabs>
        <w:rPr>
          <w:lang w:val="x-none" w:eastAsia="x-none"/>
        </w:rPr>
      </w:pPr>
      <w:r>
        <w:rPr>
          <w:lang w:val="x-none" w:eastAsia="x-none"/>
        </w:rPr>
        <w:t>9.</w:t>
      </w:r>
      <w:r>
        <w:rPr>
          <w:rFonts w:ascii="Calibri" w:hAnsi="Calibri" w:eastAsia="PMingLiU" w:cs="Calibri"/>
          <w:b w:val="0"/>
          <w:caps w:val="0"/>
          <w:szCs w:val="22"/>
          <w:lang w:val="en-US" w:eastAsia="x-none"/>
        </w:rPr>
        <w:tab/>
      </w:r>
      <w:r>
        <w:rPr>
          <w:lang w:val="x-none" w:eastAsia="x-none"/>
        </w:rPr>
        <w:t>Data design</w:t>
      </w:r>
      <w:r>
        <w:rPr>
          <w:lang w:val="x-none" w:eastAsia="x-none"/>
        </w:rPr>
        <w:tab/>
      </w:r>
      <w:hyperlink w:history="1" w:anchor="__RefHeading___Toc371459712">
        <w:r>
          <w:rPr>
            <w:rStyle w:val="IndexLink"/>
            <w:lang w:val="x-none" w:eastAsia="x-none"/>
          </w:rPr>
          <w:t>19</w:t>
        </w:r>
      </w:hyperlink>
    </w:p>
    <w:p xmlns:wp14="http://schemas.microsoft.com/office/word/2010/wordml" w:rsidR="00D5737B" w:rsidRDefault="00D5737B" w14:paraId="15AD5157" wp14:textId="77777777">
      <w:pPr>
        <w:pStyle w:val="TOC2"/>
        <w:rPr>
          <w:lang w:val="x-none" w:eastAsia="x-none"/>
        </w:rPr>
      </w:pPr>
      <w:r>
        <w:rPr>
          <w:lang w:val="x-none" w:eastAsia="x-none"/>
        </w:rPr>
        <w:t>9.2 Data structure (data types, arrays, and structures)</w:t>
      </w:r>
      <w:r>
        <w:rPr>
          <w:lang w:val="x-none" w:eastAsia="x-none"/>
        </w:rPr>
        <w:tab/>
      </w:r>
      <w:hyperlink w:history="1" w:anchor="__RefHeading___Toc371459713">
        <w:r>
          <w:rPr>
            <w:rStyle w:val="IndexLink"/>
            <w:lang w:val="x-none" w:eastAsia="x-none"/>
          </w:rPr>
          <w:t>20</w:t>
        </w:r>
      </w:hyperlink>
    </w:p>
    <w:p xmlns:wp14="http://schemas.microsoft.com/office/word/2010/wordml" w:rsidR="00D5737B" w:rsidRDefault="00D5737B" w14:paraId="4ADEB8B7" wp14:textId="77777777">
      <w:pPr>
        <w:pStyle w:val="TOC1"/>
        <w:tabs>
          <w:tab w:val="left" w:pos="600"/>
        </w:tabs>
        <w:rPr>
          <w:lang w:val="x-none" w:eastAsia="x-none"/>
        </w:rPr>
      </w:pPr>
      <w:r>
        <w:rPr>
          <w:lang w:val="x-none" w:eastAsia="x-none"/>
        </w:rPr>
        <w:t>10.</w:t>
      </w:r>
      <w:r>
        <w:rPr>
          <w:rFonts w:ascii="Calibri" w:hAnsi="Calibri" w:eastAsia="PMingLiU" w:cs="Calibri"/>
          <w:b w:val="0"/>
          <w:caps w:val="0"/>
          <w:szCs w:val="22"/>
          <w:lang w:val="en-US" w:eastAsia="x-none"/>
        </w:rPr>
        <w:tab/>
      </w:r>
      <w:r>
        <w:rPr>
          <w:lang w:val="x-none" w:eastAsia="x-none"/>
        </w:rPr>
        <w:t>Reusability</w:t>
      </w:r>
      <w:r>
        <w:rPr>
          <w:lang w:val="x-none" w:eastAsia="x-none"/>
        </w:rPr>
        <w:tab/>
      </w:r>
      <w:hyperlink w:history="1" w:anchor="__RefHeading___Toc371459714">
        <w:r>
          <w:rPr>
            <w:rStyle w:val="IndexLink"/>
            <w:lang w:val="x-none" w:eastAsia="x-none"/>
          </w:rPr>
          <w:t>20</w:t>
        </w:r>
      </w:hyperlink>
    </w:p>
    <w:p xmlns:wp14="http://schemas.microsoft.com/office/word/2010/wordml" w:rsidR="00D5737B" w:rsidRDefault="00D5737B" w14:paraId="007F9908" wp14:textId="77777777">
      <w:pPr>
        <w:pStyle w:val="TOC1"/>
        <w:rPr>
          <w:lang w:val="x-none" w:eastAsia="x-none"/>
        </w:rPr>
      </w:pPr>
      <w:r>
        <w:rPr>
          <w:lang w:val="x-none" w:eastAsia="x-none"/>
        </w:rPr>
        <w:t>11. Design Alternatives</w:t>
      </w:r>
      <w:r>
        <w:rPr>
          <w:lang w:val="x-none" w:eastAsia="x-none"/>
        </w:rPr>
        <w:tab/>
      </w:r>
      <w:hyperlink w:history="1" w:anchor="__RefHeading___Toc371459715">
        <w:r>
          <w:rPr>
            <w:rStyle w:val="IndexLink"/>
            <w:lang w:val="x-none" w:eastAsia="x-none"/>
          </w:rPr>
          <w:t>20</w:t>
        </w:r>
      </w:hyperlink>
    </w:p>
    <w:p xmlns:wp14="http://schemas.microsoft.com/office/word/2010/wordml" w:rsidR="00D5737B" w:rsidRDefault="00D5737B" w14:paraId="74ECB7B1" wp14:textId="77777777">
      <w:pPr>
        <w:pStyle w:val="TOC1"/>
        <w:tabs>
          <w:tab w:val="left" w:pos="600"/>
        </w:tabs>
        <w:rPr>
          <w:lang w:val="x-none" w:eastAsia="x-none"/>
        </w:rPr>
      </w:pPr>
      <w:r>
        <w:rPr>
          <w:lang w:val="x-none" w:eastAsia="x-none"/>
        </w:rPr>
        <w:t>13.</w:t>
      </w:r>
      <w:r>
        <w:rPr>
          <w:rFonts w:ascii="Calibri" w:hAnsi="Calibri" w:eastAsia="PMingLiU" w:cs="Calibri"/>
          <w:b w:val="0"/>
          <w:caps w:val="0"/>
          <w:szCs w:val="22"/>
          <w:lang w:val="en-US" w:eastAsia="x-none"/>
        </w:rPr>
        <w:tab/>
      </w:r>
      <w:r>
        <w:rPr>
          <w:lang w:val="x-none" w:eastAsia="x-none"/>
        </w:rPr>
        <w:t>Additional Hardware and Software required</w:t>
      </w:r>
      <w:r>
        <w:rPr>
          <w:lang w:val="x-none" w:eastAsia="x-none"/>
        </w:rPr>
        <w:tab/>
      </w:r>
      <w:hyperlink w:history="1" w:anchor="__RefHeading___Toc371459716">
        <w:r>
          <w:rPr>
            <w:rStyle w:val="IndexLink"/>
            <w:lang w:val="x-none" w:eastAsia="x-none"/>
          </w:rPr>
          <w:t>20</w:t>
        </w:r>
      </w:hyperlink>
    </w:p>
    <w:p xmlns:wp14="http://schemas.microsoft.com/office/word/2010/wordml" w:rsidR="00D5737B" w:rsidRDefault="00D5737B" w14:paraId="6C636AEA" wp14:textId="77777777">
      <w:pPr>
        <w:pStyle w:val="TOC1"/>
        <w:rPr>
          <w:lang w:val="x-none" w:eastAsia="x-none"/>
        </w:rPr>
      </w:pPr>
      <w:r>
        <w:rPr>
          <w:lang w:val="x-none" w:eastAsia="x-none"/>
        </w:rPr>
        <w:t>14. Testing Strategy</w:t>
      </w:r>
      <w:r>
        <w:rPr>
          <w:lang w:val="x-none" w:eastAsia="x-none"/>
        </w:rPr>
        <w:tab/>
      </w:r>
      <w:hyperlink w:history="1" w:anchor="__RefHeading___Toc371459717">
        <w:r>
          <w:rPr>
            <w:rStyle w:val="IndexLink"/>
            <w:lang w:val="x-none" w:eastAsia="x-none"/>
          </w:rPr>
          <w:t>20</w:t>
        </w:r>
      </w:hyperlink>
    </w:p>
    <w:p xmlns:wp14="http://schemas.microsoft.com/office/word/2010/wordml" w:rsidR="00D5737B" w:rsidRDefault="00D5737B" w14:paraId="46049466" wp14:textId="77777777">
      <w:pPr>
        <w:pStyle w:val="TOC1"/>
        <w:rPr>
          <w:b w:val="0"/>
          <w:caps w:val="0"/>
          <w:lang w:val="x-none" w:eastAsia="x-none"/>
        </w:rPr>
      </w:pPr>
      <w:r>
        <w:rPr>
          <w:lang w:val="x-none" w:eastAsia="x-none"/>
        </w:rPr>
        <w:t>15. Traceability Matrix</w:t>
      </w:r>
      <w:r>
        <w:rPr>
          <w:lang w:val="x-none" w:eastAsia="x-none"/>
        </w:rPr>
        <w:tab/>
      </w:r>
      <w:hyperlink w:history="1" w:anchor="__RefHeading___Toc371459718">
        <w:r>
          <w:rPr>
            <w:rStyle w:val="IndexLink"/>
            <w:lang w:val="x-none" w:eastAsia="x-none"/>
          </w:rPr>
          <w:t>20</w:t>
        </w:r>
      </w:hyperlink>
    </w:p>
    <w:p xmlns:wp14="http://schemas.microsoft.com/office/word/2010/wordml" w:rsidR="00D5737B" w:rsidRDefault="00D5737B" w14:paraId="18F15DAA" wp14:textId="77777777">
      <w:pPr>
        <w:pStyle w:val="TOC1"/>
      </w:pPr>
      <w:r>
        <w:rPr>
          <w:b w:val="0"/>
          <w:caps w:val="0"/>
          <w:lang w:val="x-none" w:eastAsia="x-none"/>
        </w:rPr>
        <w:t>16. References</w:t>
      </w:r>
      <w:r>
        <w:rPr>
          <w:b w:val="0"/>
          <w:caps w:val="0"/>
          <w:lang w:val="x-none" w:eastAsia="x-none"/>
        </w:rPr>
        <w:tab/>
      </w:r>
      <w:hyperlink w:history="1" w:anchor="__RefHeading___Toc371459719">
        <w:r>
          <w:rPr>
            <w:rStyle w:val="IndexLink"/>
            <w:b w:val="0"/>
            <w:caps w:val="0"/>
            <w:lang w:val="x-none" w:eastAsia="x-none"/>
          </w:rPr>
          <w:t>21</w:t>
        </w:r>
      </w:hyperlink>
    </w:p>
    <w:p xmlns:wp14="http://schemas.microsoft.com/office/word/2010/wordml" w:rsidR="00D5737B" w:rsidRDefault="00D5737B" w14:paraId="44EAFD9C" wp14:textId="77777777">
      <w:pPr>
        <w:rPr>
          <w:rFonts w:ascii="Arial" w:hAnsi="Arial" w:eastAsia="PMingLiU" w:cs="Arial"/>
          <w:b/>
          <w:caps/>
          <w:sz w:val="4"/>
          <w:szCs w:val="22"/>
          <w:lang w:val="en-US" w:eastAsia="x-none"/>
        </w:rPr>
      </w:pPr>
      <w:r>
        <w:fldChar w:fldCharType="end"/>
      </w:r>
    </w:p>
    <w:p xmlns:wp14="http://schemas.microsoft.com/office/word/2010/wordml" w:rsidR="00D5737B" w:rsidRDefault="00D5737B" w14:paraId="3E7A9F1C" wp14:textId="77777777">
      <w:pPr>
        <w:pStyle w:val="Heading1"/>
        <w:pageBreakBefore/>
        <w:ind w:left="0" w:firstLine="0"/>
        <w:rPr>
          <w:rFonts w:ascii="Arial" w:hAnsi="Arial" w:cs="Arial"/>
          <w:sz w:val="20"/>
        </w:rPr>
      </w:pPr>
      <w:bookmarkStart w:name="__RefHeading___Toc371459675" w:id="0"/>
      <w:bookmarkStart w:name="_Ref356618933" w:id="1"/>
      <w:bookmarkEnd w:id="0"/>
      <w:r w:rsidRPr="23760EC0" w:rsidR="00D5737B">
        <w:rPr>
          <w:rFonts w:ascii="Arial" w:hAnsi="Arial" w:cs="Arial"/>
        </w:rPr>
        <w:t>Introduction</w:t>
      </w:r>
      <w:bookmarkEnd w:id="1"/>
    </w:p>
    <w:p w:rsidR="1443E0DB" w:rsidP="23760EC0" w:rsidRDefault="1443E0DB" w14:paraId="731D5111" w14:textId="07824BF7">
      <w:pPr>
        <w:spacing w:before="240" w:beforeAutospacing="off" w:after="0" w:afterAutospacing="off" w:line="240"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The </w:t>
      </w:r>
      <w:r w:rsidRPr="23760EC0" w:rsidR="1443E0DB">
        <w:rPr>
          <w:rFonts w:ascii="Times New Roman" w:hAnsi="Times New Roman" w:eastAsia="Times New Roman" w:cs="Times New Roman"/>
          <w:b w:val="1"/>
          <w:bCs w:val="1"/>
          <w:i w:val="1"/>
          <w:iCs w:val="1"/>
          <w:noProof w:val="0"/>
          <w:color w:val="000000" w:themeColor="text1" w:themeTint="FF" w:themeShade="FF"/>
          <w:sz w:val="24"/>
          <w:szCs w:val="24"/>
          <w:lang w:val="en-US"/>
        </w:rPr>
        <w:t>Provider Finder &amp; Network Lookup</w:t>
      </w: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project is designed to enable insurance members and users to efficiently search for healthcare providers—such as doctors and hospitals—who are within their insurance networks. The goal is to minimize out-of-network visits that can result in unexpected </w:t>
      </w: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high costs</w:t>
      </w: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to provide clarity and transparency </w:t>
      </w: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regarding</w:t>
      </w: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insurance coverage for medical services. The system empowers users to </w:t>
      </w: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locate</w:t>
      </w:r>
      <w:r w:rsidRPr="23760EC0" w:rsidR="1443E0D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in-network providers based on specialty, location, and insurance plan, ensuring informed decision-making for medical care</w:t>
      </w:r>
    </w:p>
    <w:p w:rsidR="23760EC0" w:rsidP="23760EC0" w:rsidRDefault="23760EC0" w14:paraId="0ABADA38" w14:textId="4A00BFA7">
      <w:pPr>
        <w:rPr>
          <w:rFonts w:ascii="Arial" w:hAnsi="Arial" w:cs="Arial"/>
          <w:sz w:val="20"/>
          <w:szCs w:val="20"/>
        </w:rPr>
      </w:pPr>
    </w:p>
    <w:p xmlns:wp14="http://schemas.microsoft.com/office/word/2010/wordml" w:rsidR="00D5737B" w:rsidRDefault="00D5737B" w14:paraId="4B94D5A5" wp14:textId="77777777">
      <w:pPr>
        <w:autoSpaceDE w:val="0"/>
        <w:rPr>
          <w:rFonts w:ascii="Arial" w:hAnsi="Arial" w:cs="Arial"/>
          <w:sz w:val="20"/>
          <w:szCs w:val="22"/>
          <w:lang w:val="en-US" w:eastAsia="zh-CN"/>
        </w:rPr>
      </w:pPr>
    </w:p>
    <w:p xmlns:wp14="http://schemas.microsoft.com/office/word/2010/wordml" w:rsidR="00D5737B" w:rsidRDefault="00D5737B" w14:paraId="1398E48D" wp14:textId="77777777">
      <w:pPr>
        <w:pStyle w:val="Heading1"/>
        <w:ind w:left="0" w:firstLine="0"/>
        <w:rPr>
          <w:rFonts w:ascii="Arial" w:hAnsi="Arial" w:cs="Arial"/>
          <w:sz w:val="20"/>
        </w:rPr>
      </w:pPr>
      <w:bookmarkStart w:name="__RefHeading___Toc371459676" w:id="2"/>
      <w:bookmarkEnd w:id="2"/>
      <w:r w:rsidRPr="23760EC0" w:rsidR="00D5737B">
        <w:rPr>
          <w:rFonts w:ascii="Arial" w:hAnsi="Arial" w:cs="Arial"/>
        </w:rPr>
        <w:t>Design Scope</w:t>
      </w:r>
    </w:p>
    <w:p w:rsidR="33C4921A" w:rsidP="23760EC0" w:rsidRDefault="33C4921A" w14:paraId="620E9C70" w14:textId="7CEDE8C6">
      <w:pPr>
        <w:pStyle w:val="BodyText"/>
        <w:numPr>
          <w:ilvl w:val="0"/>
          <w:numId w:val="7"/>
        </w:numPr>
        <w:rPr>
          <w:sz w:val="24"/>
          <w:szCs w:val="24"/>
        </w:rPr>
      </w:pPr>
      <w:r w:rsidRPr="23760EC0" w:rsidR="33C4921A">
        <w:rPr>
          <w:rFonts w:ascii="Times New Roman" w:hAnsi="Times New Roman" w:eastAsia="Times New Roman" w:cs="Times New Roman"/>
          <w:b w:val="0"/>
          <w:bCs w:val="0"/>
          <w:i w:val="0"/>
          <w:iCs w:val="0"/>
          <w:noProof w:val="0"/>
          <w:color w:val="000000" w:themeColor="text1" w:themeTint="FF" w:themeShade="FF"/>
          <w:sz w:val="24"/>
          <w:szCs w:val="24"/>
          <w:lang w:val="en-US"/>
        </w:rPr>
        <w:t>The scope of this project involves the development of a comprehensive system for the efficient search, verification, and management of healthcare providers within an insurance network, including the following functional areas:</w:t>
      </w:r>
      <w:r>
        <w:tab/>
      </w:r>
    </w:p>
    <w:p w:rsidR="33C4921A" w:rsidP="23760EC0" w:rsidRDefault="33C4921A" w14:paraId="35B78A2B" w14:textId="61579CEB">
      <w:pPr>
        <w:pStyle w:val="ListParagraph"/>
        <w:numPr>
          <w:ilvl w:val="0"/>
          <w:numId w:val="7"/>
        </w:numPr>
        <w:spacing w:before="240" w:beforeAutospacing="off" w:after="240" w:afterAutospacing="off" w:line="240" w:lineRule="auto"/>
        <w:jc w:val="left"/>
        <w:rPr>
          <w:sz w:val="24"/>
          <w:szCs w:val="24"/>
        </w:rPr>
      </w:pPr>
      <w:r w:rsidRPr="23760EC0" w:rsidR="33C4921A">
        <w:rPr>
          <w:b w:val="1"/>
          <w:bCs w:val="1"/>
          <w:i w:val="0"/>
          <w:iCs w:val="0"/>
          <w:noProof w:val="0"/>
          <w:color w:val="000000" w:themeColor="text1" w:themeTint="FF" w:themeShade="FF"/>
          <w:sz w:val="24"/>
          <w:szCs w:val="24"/>
          <w:lang w:val="en-US"/>
        </w:rPr>
        <w:t>Search Functionality</w:t>
      </w:r>
      <w:r w:rsidRPr="23760EC0" w:rsidR="33C4921A">
        <w:rPr>
          <w:b w:val="0"/>
          <w:bCs w:val="0"/>
          <w:i w:val="0"/>
          <w:iCs w:val="0"/>
          <w:noProof w:val="0"/>
          <w:color w:val="000000" w:themeColor="text1" w:themeTint="FF" w:themeShade="FF"/>
          <w:sz w:val="24"/>
          <w:szCs w:val="24"/>
          <w:lang w:val="en-US"/>
        </w:rPr>
        <w:t xml:space="preserve">: </w:t>
      </w:r>
      <w:r>
        <w:tab/>
      </w:r>
      <w:r w:rsidRPr="23760EC0" w:rsidR="33C4921A">
        <w:rPr>
          <w:b w:val="0"/>
          <w:bCs w:val="0"/>
          <w:i w:val="0"/>
          <w:iCs w:val="0"/>
          <w:noProof w:val="0"/>
          <w:color w:val="000000" w:themeColor="text1" w:themeTint="FF" w:themeShade="FF"/>
          <w:sz w:val="24"/>
          <w:szCs w:val="24"/>
          <w:lang w:val="en-US"/>
        </w:rPr>
        <w:t xml:space="preserve">Users can search and filter healthcare providers by specialty, </w:t>
      </w:r>
      <w:r>
        <w:tab/>
      </w:r>
      <w:r w:rsidRPr="23760EC0" w:rsidR="33C4921A">
        <w:rPr>
          <w:b w:val="0"/>
          <w:bCs w:val="0"/>
          <w:i w:val="0"/>
          <w:iCs w:val="0"/>
          <w:noProof w:val="0"/>
          <w:color w:val="000000" w:themeColor="text1" w:themeTint="FF" w:themeShade="FF"/>
          <w:sz w:val="24"/>
          <w:szCs w:val="24"/>
          <w:lang w:val="en-US"/>
        </w:rPr>
        <w:t xml:space="preserve">geographic location, and accepted insurance plans. Advanced filters </w:t>
      </w:r>
      <w:r>
        <w:tab/>
      </w:r>
      <w:r w:rsidRPr="23760EC0" w:rsidR="33C4921A">
        <w:rPr>
          <w:b w:val="0"/>
          <w:bCs w:val="0"/>
          <w:i w:val="0"/>
          <w:iCs w:val="0"/>
          <w:noProof w:val="0"/>
          <w:color w:val="000000" w:themeColor="text1" w:themeTint="FF" w:themeShade="FF"/>
          <w:sz w:val="24"/>
          <w:szCs w:val="24"/>
          <w:lang w:val="en-US"/>
        </w:rPr>
        <w:t xml:space="preserve">such as provider ratings, distance, and availability will be </w:t>
      </w:r>
      <w:r>
        <w:tab/>
      </w:r>
      <w:r w:rsidRPr="23760EC0" w:rsidR="33C4921A">
        <w:rPr>
          <w:b w:val="0"/>
          <w:bCs w:val="0"/>
          <w:i w:val="0"/>
          <w:iCs w:val="0"/>
          <w:noProof w:val="0"/>
          <w:color w:val="000000" w:themeColor="text1" w:themeTint="FF" w:themeShade="FF"/>
          <w:sz w:val="24"/>
          <w:szCs w:val="24"/>
          <w:lang w:val="en-US"/>
        </w:rPr>
        <w:t xml:space="preserve">supported, with results displayed in both list and interactive map </w:t>
      </w:r>
      <w:r>
        <w:tab/>
      </w:r>
      <w:r w:rsidRPr="23760EC0" w:rsidR="33C4921A">
        <w:rPr>
          <w:b w:val="0"/>
          <w:bCs w:val="0"/>
          <w:i w:val="0"/>
          <w:iCs w:val="0"/>
          <w:noProof w:val="0"/>
          <w:color w:val="000000" w:themeColor="text1" w:themeTint="FF" w:themeShade="FF"/>
          <w:sz w:val="24"/>
          <w:szCs w:val="24"/>
          <w:lang w:val="en-US"/>
        </w:rPr>
        <w:t>views.</w:t>
      </w:r>
      <w:r>
        <w:tab/>
      </w:r>
    </w:p>
    <w:p w:rsidR="33C4921A" w:rsidP="23760EC0" w:rsidRDefault="33C4921A" w14:paraId="59862AC0" w14:textId="44999A11">
      <w:pPr>
        <w:pStyle w:val="ListParagraph"/>
        <w:numPr>
          <w:ilvl w:val="0"/>
          <w:numId w:val="7"/>
        </w:numPr>
        <w:spacing w:before="240" w:beforeAutospacing="off" w:after="240" w:afterAutospacing="off" w:line="240" w:lineRule="auto"/>
        <w:jc w:val="left"/>
        <w:rPr>
          <w:sz w:val="24"/>
          <w:szCs w:val="24"/>
        </w:rPr>
      </w:pPr>
      <w:r w:rsidRPr="23760EC0" w:rsidR="33C4921A">
        <w:rPr>
          <w:b w:val="1"/>
          <w:bCs w:val="1"/>
          <w:i w:val="0"/>
          <w:iCs w:val="0"/>
          <w:noProof w:val="0"/>
          <w:color w:val="000000" w:themeColor="text1" w:themeTint="FF" w:themeShade="FF"/>
          <w:sz w:val="24"/>
          <w:szCs w:val="24"/>
          <w:lang w:val="en-US"/>
        </w:rPr>
        <w:t>Provider Profiles:</w:t>
      </w:r>
      <w:r w:rsidRPr="23760EC0" w:rsidR="33C4921A">
        <w:rPr>
          <w:b w:val="0"/>
          <w:bCs w:val="0"/>
          <w:i w:val="0"/>
          <w:iCs w:val="0"/>
          <w:noProof w:val="0"/>
          <w:color w:val="000000" w:themeColor="text1" w:themeTint="FF" w:themeShade="FF"/>
          <w:sz w:val="24"/>
          <w:szCs w:val="24"/>
          <w:lang w:val="en-US"/>
        </w:rPr>
        <w:t xml:space="preserve"> </w:t>
      </w:r>
      <w:r>
        <w:tab/>
      </w:r>
      <w:r w:rsidRPr="23760EC0" w:rsidR="33C4921A">
        <w:rPr>
          <w:b w:val="0"/>
          <w:bCs w:val="0"/>
          <w:i w:val="0"/>
          <w:iCs w:val="0"/>
          <w:noProof w:val="0"/>
          <w:color w:val="000000" w:themeColor="text1" w:themeTint="FF" w:themeShade="FF"/>
          <w:sz w:val="24"/>
          <w:szCs w:val="24"/>
          <w:lang w:val="en-US"/>
        </w:rPr>
        <w:t xml:space="preserve">Structured and detailed profiles for doctors, hospitals, and clinics </w:t>
      </w:r>
      <w:r>
        <w:tab/>
      </w:r>
      <w:r w:rsidRPr="23760EC0" w:rsidR="33C4921A">
        <w:rPr>
          <w:b w:val="0"/>
          <w:bCs w:val="0"/>
          <w:i w:val="0"/>
          <w:iCs w:val="0"/>
          <w:noProof w:val="0"/>
          <w:color w:val="000000" w:themeColor="text1" w:themeTint="FF" w:themeShade="FF"/>
          <w:sz w:val="24"/>
          <w:szCs w:val="24"/>
          <w:lang w:val="en-US"/>
        </w:rPr>
        <w:t xml:space="preserve">including specialties, qualifications, experience, ratings/reviews, </w:t>
      </w:r>
      <w:r>
        <w:tab/>
      </w:r>
      <w:r w:rsidRPr="23760EC0" w:rsidR="33C4921A">
        <w:rPr>
          <w:b w:val="0"/>
          <w:bCs w:val="0"/>
          <w:i w:val="0"/>
          <w:iCs w:val="0"/>
          <w:noProof w:val="0"/>
          <w:color w:val="000000" w:themeColor="text1" w:themeTint="FF" w:themeShade="FF"/>
          <w:sz w:val="24"/>
          <w:szCs w:val="24"/>
          <w:lang w:val="en-US"/>
        </w:rPr>
        <w:t>offered services, and accepted insurance plans.</w:t>
      </w:r>
      <w:r>
        <w:tab/>
      </w:r>
    </w:p>
    <w:p w:rsidR="33C4921A" w:rsidP="23760EC0" w:rsidRDefault="33C4921A" w14:paraId="2C441AA4" w14:textId="28F496D7">
      <w:pPr>
        <w:pStyle w:val="ListParagraph"/>
        <w:numPr>
          <w:ilvl w:val="0"/>
          <w:numId w:val="7"/>
        </w:numPr>
        <w:spacing w:before="240" w:beforeAutospacing="off" w:after="240" w:afterAutospacing="off" w:line="240" w:lineRule="auto"/>
        <w:jc w:val="left"/>
        <w:rPr>
          <w:sz w:val="24"/>
          <w:szCs w:val="24"/>
        </w:rPr>
      </w:pPr>
      <w:r w:rsidRPr="23760EC0" w:rsidR="33C4921A">
        <w:rPr>
          <w:b w:val="1"/>
          <w:bCs w:val="1"/>
          <w:i w:val="0"/>
          <w:iCs w:val="0"/>
          <w:noProof w:val="0"/>
          <w:color w:val="000000" w:themeColor="text1" w:themeTint="FF" w:themeShade="FF"/>
          <w:sz w:val="24"/>
          <w:szCs w:val="24"/>
          <w:lang w:val="en-US"/>
        </w:rPr>
        <w:t xml:space="preserve">Map </w:t>
      </w:r>
      <w:r>
        <w:tab/>
      </w:r>
      <w:r w:rsidRPr="23760EC0" w:rsidR="33C4921A">
        <w:rPr>
          <w:b w:val="1"/>
          <w:bCs w:val="1"/>
          <w:i w:val="0"/>
          <w:iCs w:val="0"/>
          <w:noProof w:val="0"/>
          <w:color w:val="000000" w:themeColor="text1" w:themeTint="FF" w:themeShade="FF"/>
          <w:sz w:val="24"/>
          <w:szCs w:val="24"/>
          <w:lang w:val="en-US"/>
        </w:rPr>
        <w:t xml:space="preserve">Integration: </w:t>
      </w:r>
      <w:r w:rsidRPr="23760EC0" w:rsidR="33C4921A">
        <w:rPr>
          <w:b w:val="0"/>
          <w:bCs w:val="0"/>
          <w:i w:val="0"/>
          <w:iCs w:val="0"/>
          <w:noProof w:val="0"/>
          <w:color w:val="000000" w:themeColor="text1" w:themeTint="FF" w:themeShade="FF"/>
          <w:sz w:val="24"/>
          <w:szCs w:val="24"/>
          <w:lang w:val="en-US"/>
        </w:rPr>
        <w:t xml:space="preserve">Integration </w:t>
      </w:r>
      <w:r>
        <w:tab/>
      </w:r>
      <w:r w:rsidRPr="23760EC0" w:rsidR="33C4921A">
        <w:rPr>
          <w:b w:val="0"/>
          <w:bCs w:val="0"/>
          <w:i w:val="0"/>
          <w:iCs w:val="0"/>
          <w:noProof w:val="0"/>
          <w:color w:val="000000" w:themeColor="text1" w:themeTint="FF" w:themeShade="FF"/>
          <w:sz w:val="24"/>
          <w:szCs w:val="24"/>
          <w:lang w:val="en-US"/>
        </w:rPr>
        <w:t xml:space="preserve">with mapping APIs to display search results geographically, support </w:t>
      </w:r>
      <w:r>
        <w:tab/>
      </w:r>
      <w:r w:rsidRPr="23760EC0" w:rsidR="33C4921A">
        <w:rPr>
          <w:b w:val="0"/>
          <w:bCs w:val="0"/>
          <w:i w:val="0"/>
          <w:iCs w:val="0"/>
          <w:noProof w:val="0"/>
          <w:color w:val="000000" w:themeColor="text1" w:themeTint="FF" w:themeShade="FF"/>
          <w:sz w:val="24"/>
          <w:szCs w:val="24"/>
          <w:lang w:val="en-US"/>
        </w:rPr>
        <w:t xml:space="preserve">location-based filtering, and provide directions to provider </w:t>
      </w:r>
      <w:r>
        <w:tab/>
      </w:r>
      <w:r w:rsidRPr="23760EC0" w:rsidR="33C4921A">
        <w:rPr>
          <w:b w:val="0"/>
          <w:bCs w:val="0"/>
          <w:i w:val="0"/>
          <w:iCs w:val="0"/>
          <w:noProof w:val="0"/>
          <w:color w:val="000000" w:themeColor="text1" w:themeTint="FF" w:themeShade="FF"/>
          <w:sz w:val="24"/>
          <w:szCs w:val="24"/>
          <w:lang w:val="en-US"/>
        </w:rPr>
        <w:t>locations.</w:t>
      </w:r>
      <w:r>
        <w:tab/>
      </w:r>
    </w:p>
    <w:p w:rsidR="33C4921A" w:rsidP="23760EC0" w:rsidRDefault="33C4921A" w14:paraId="56FD3171" w14:textId="10BB44E5">
      <w:pPr>
        <w:pStyle w:val="ListParagraph"/>
        <w:numPr>
          <w:ilvl w:val="0"/>
          <w:numId w:val="7"/>
        </w:numPr>
        <w:spacing w:before="240" w:beforeAutospacing="off" w:after="240" w:afterAutospacing="off" w:line="240" w:lineRule="auto"/>
        <w:jc w:val="left"/>
        <w:rPr>
          <w:b w:val="0"/>
          <w:bCs w:val="0"/>
          <w:i w:val="0"/>
          <w:iCs w:val="0"/>
          <w:noProof w:val="0"/>
          <w:color w:val="000000" w:themeColor="text1" w:themeTint="FF" w:themeShade="FF"/>
          <w:sz w:val="24"/>
          <w:szCs w:val="24"/>
          <w:lang w:val="en-US"/>
        </w:rPr>
      </w:pPr>
      <w:r w:rsidRPr="23760EC0" w:rsidR="33C4921A">
        <w:rPr>
          <w:b w:val="1"/>
          <w:bCs w:val="1"/>
          <w:i w:val="0"/>
          <w:iCs w:val="0"/>
          <w:noProof w:val="0"/>
          <w:color w:val="000000" w:themeColor="text1" w:themeTint="FF" w:themeShade="FF"/>
          <w:sz w:val="24"/>
          <w:szCs w:val="24"/>
          <w:lang w:val="en-US"/>
        </w:rPr>
        <w:t xml:space="preserve">Admin and Provider Management: </w:t>
      </w:r>
      <w:r w:rsidRPr="23760EC0" w:rsidR="33C4921A">
        <w:rPr>
          <w:b w:val="0"/>
          <w:bCs w:val="0"/>
          <w:i w:val="0"/>
          <w:iCs w:val="0"/>
          <w:noProof w:val="0"/>
          <w:color w:val="000000" w:themeColor="text1" w:themeTint="FF" w:themeShade="FF"/>
          <w:sz w:val="24"/>
          <w:szCs w:val="24"/>
          <w:lang w:val="en-US"/>
        </w:rPr>
        <w:t xml:space="preserve">Tools </w:t>
      </w:r>
      <w:r>
        <w:tab/>
      </w:r>
      <w:r w:rsidRPr="23760EC0" w:rsidR="33C4921A">
        <w:rPr>
          <w:b w:val="0"/>
          <w:bCs w:val="0"/>
          <w:i w:val="0"/>
          <w:iCs w:val="0"/>
          <w:noProof w:val="0"/>
          <w:color w:val="000000" w:themeColor="text1" w:themeTint="FF" w:themeShade="FF"/>
          <w:sz w:val="24"/>
          <w:szCs w:val="24"/>
          <w:lang w:val="en-US"/>
        </w:rPr>
        <w:t xml:space="preserve">for administrators to add, update, </w:t>
      </w:r>
      <w:r w:rsidRPr="23760EC0" w:rsidR="33C4921A">
        <w:rPr>
          <w:b w:val="0"/>
          <w:bCs w:val="0"/>
          <w:i w:val="0"/>
          <w:iCs w:val="0"/>
          <w:noProof w:val="0"/>
          <w:color w:val="000000" w:themeColor="text1" w:themeTint="FF" w:themeShade="FF"/>
          <w:sz w:val="24"/>
          <w:szCs w:val="24"/>
          <w:lang w:val="en-US"/>
        </w:rPr>
        <w:t>validate</w:t>
      </w:r>
      <w:r w:rsidRPr="23760EC0" w:rsidR="33C4921A">
        <w:rPr>
          <w:b w:val="0"/>
          <w:bCs w:val="0"/>
          <w:i w:val="0"/>
          <w:iCs w:val="0"/>
          <w:noProof w:val="0"/>
          <w:color w:val="000000" w:themeColor="text1" w:themeTint="FF" w:themeShade="FF"/>
          <w:sz w:val="24"/>
          <w:szCs w:val="24"/>
          <w:lang w:val="en-US"/>
        </w:rPr>
        <w:t xml:space="preserve">, and remove provider </w:t>
      </w:r>
      <w:r>
        <w:tab/>
      </w:r>
      <w:r w:rsidRPr="23760EC0" w:rsidR="33C4921A">
        <w:rPr>
          <w:b w:val="0"/>
          <w:bCs w:val="0"/>
          <w:i w:val="0"/>
          <w:iCs w:val="0"/>
          <w:noProof w:val="0"/>
          <w:color w:val="000000" w:themeColor="text1" w:themeTint="FF" w:themeShade="FF"/>
          <w:sz w:val="24"/>
          <w:szCs w:val="24"/>
          <w:lang w:val="en-US"/>
        </w:rPr>
        <w:t xml:space="preserve">details, manage provider affiliations, and maintain network </w:t>
      </w:r>
      <w:r>
        <w:tab/>
      </w:r>
      <w:r w:rsidRPr="23760EC0" w:rsidR="33C4921A">
        <w:rPr>
          <w:b w:val="0"/>
          <w:bCs w:val="0"/>
          <w:i w:val="0"/>
          <w:iCs w:val="0"/>
          <w:noProof w:val="0"/>
          <w:color w:val="000000" w:themeColor="text1" w:themeTint="FF" w:themeShade="FF"/>
          <w:sz w:val="24"/>
          <w:szCs w:val="24"/>
          <w:lang w:val="en-US"/>
        </w:rPr>
        <w:t>accuracy.</w:t>
      </w:r>
    </w:p>
    <w:p w:rsidR="33C4921A" w:rsidP="23760EC0" w:rsidRDefault="33C4921A" w14:paraId="37CAA2EC" w14:textId="18A7494A">
      <w:pPr>
        <w:pStyle w:val="ListParagraph"/>
        <w:numPr>
          <w:ilvl w:val="0"/>
          <w:numId w:val="35"/>
        </w:numPr>
        <w:spacing w:before="240" w:beforeAutospacing="off" w:after="240" w:afterAutospacing="off"/>
        <w:rPr>
          <w:sz w:val="24"/>
          <w:szCs w:val="24"/>
        </w:rPr>
      </w:pPr>
    </w:p>
    <w:p w:rsidR="33C4921A" w:rsidP="23760EC0" w:rsidRDefault="33C4921A" w14:paraId="5D483CA5" w14:textId="6F55275B">
      <w:pPr>
        <w:pStyle w:val="ListParagraph"/>
        <w:numPr>
          <w:ilvl w:val="0"/>
          <w:numId w:val="7"/>
        </w:numPr>
        <w:spacing w:before="240" w:beforeAutospacing="off" w:after="240" w:afterAutospacing="off" w:line="240" w:lineRule="auto"/>
        <w:jc w:val="left"/>
        <w:rPr>
          <w:b w:val="0"/>
          <w:bCs w:val="0"/>
          <w:i w:val="0"/>
          <w:iCs w:val="0"/>
          <w:noProof w:val="0"/>
          <w:color w:val="000000" w:themeColor="text1" w:themeTint="FF" w:themeShade="FF"/>
          <w:sz w:val="22"/>
          <w:szCs w:val="22"/>
          <w:lang w:val="en-US"/>
        </w:rPr>
      </w:pPr>
      <w:r w:rsidRPr="23760EC0" w:rsidR="33C4921A">
        <w:rPr>
          <w:b w:val="1"/>
          <w:bCs w:val="1"/>
          <w:i w:val="0"/>
          <w:iCs w:val="0"/>
          <w:noProof w:val="0"/>
          <w:color w:val="000000" w:themeColor="text1" w:themeTint="FF" w:themeShade="FF"/>
          <w:sz w:val="24"/>
          <w:szCs w:val="24"/>
          <w:lang w:val="en-US"/>
        </w:rPr>
        <w:t>Insurance Team :</w:t>
      </w:r>
      <w:r w:rsidRPr="23760EC0" w:rsidR="33C4921A">
        <w:rPr>
          <w:b w:val="0"/>
          <w:bCs w:val="0"/>
          <w:i w:val="0"/>
          <w:iCs w:val="0"/>
          <w:noProof w:val="0"/>
          <w:color w:val="000000" w:themeColor="text1" w:themeTint="FF" w:themeShade="FF"/>
          <w:sz w:val="24"/>
          <w:szCs w:val="24"/>
          <w:lang w:val="en-US"/>
        </w:rPr>
        <w:t xml:space="preserve"> </w:t>
      </w:r>
      <w:r>
        <w:tab/>
      </w:r>
      <w:r w:rsidRPr="23760EC0" w:rsidR="33C4921A">
        <w:rPr>
          <w:b w:val="0"/>
          <w:bCs w:val="0"/>
          <w:i w:val="0"/>
          <w:iCs w:val="0"/>
          <w:noProof w:val="0"/>
          <w:color w:val="000000" w:themeColor="text1" w:themeTint="FF" w:themeShade="FF"/>
          <w:sz w:val="24"/>
          <w:szCs w:val="24"/>
          <w:lang w:val="en-US"/>
        </w:rPr>
        <w:t xml:space="preserve">Insurance Team Manages the Customer and Insurance Plans which </w:t>
      </w:r>
      <w:r>
        <w:tab/>
      </w:r>
      <w:r w:rsidRPr="23760EC0" w:rsidR="33C4921A">
        <w:rPr>
          <w:b w:val="0"/>
          <w:bCs w:val="0"/>
          <w:i w:val="0"/>
          <w:iCs w:val="0"/>
          <w:noProof w:val="0"/>
          <w:color w:val="000000" w:themeColor="text1" w:themeTint="FF" w:themeShade="FF"/>
          <w:sz w:val="24"/>
          <w:szCs w:val="24"/>
          <w:lang w:val="en-US"/>
        </w:rPr>
        <w:t xml:space="preserve">involves to </w:t>
      </w:r>
      <w:r w:rsidRPr="23760EC0" w:rsidR="33C4921A">
        <w:rPr>
          <w:b w:val="0"/>
          <w:bCs w:val="0"/>
          <w:i w:val="0"/>
          <w:iCs w:val="0"/>
          <w:noProof w:val="0"/>
          <w:color w:val="000000" w:themeColor="text1" w:themeTint="FF" w:themeShade="FF"/>
          <w:sz w:val="24"/>
          <w:szCs w:val="24"/>
          <w:lang w:val="en-US"/>
        </w:rPr>
        <w:t>add,update,validate</w:t>
      </w:r>
      <w:r w:rsidRPr="23760EC0" w:rsidR="33C4921A">
        <w:rPr>
          <w:b w:val="0"/>
          <w:bCs w:val="0"/>
          <w:i w:val="0"/>
          <w:iCs w:val="0"/>
          <w:noProof w:val="0"/>
          <w:color w:val="000000" w:themeColor="text1" w:themeTint="FF" w:themeShade="FF"/>
          <w:sz w:val="24"/>
          <w:szCs w:val="24"/>
          <w:lang w:val="en-US"/>
        </w:rPr>
        <w:t xml:space="preserve"> and </w:t>
      </w:r>
      <w:r w:rsidRPr="23760EC0" w:rsidR="33C4921A">
        <w:rPr>
          <w:b w:val="0"/>
          <w:bCs w:val="0"/>
          <w:i w:val="0"/>
          <w:iCs w:val="0"/>
          <w:noProof w:val="0"/>
          <w:color w:val="000000" w:themeColor="text1" w:themeTint="FF" w:themeShade="FF"/>
          <w:sz w:val="24"/>
          <w:szCs w:val="24"/>
          <w:lang w:val="en-US"/>
        </w:rPr>
        <w:t>remove</w:t>
      </w:r>
      <w:r w:rsidRPr="23760EC0" w:rsidR="33C4921A">
        <w:rPr>
          <w:b w:val="0"/>
          <w:bCs w:val="0"/>
          <w:i w:val="0"/>
          <w:iCs w:val="0"/>
          <w:noProof w:val="0"/>
          <w:color w:val="000000" w:themeColor="text1" w:themeTint="FF" w:themeShade="FF"/>
          <w:sz w:val="24"/>
          <w:szCs w:val="24"/>
          <w:lang w:val="en-US"/>
        </w:rPr>
        <w:t xml:space="preserve"> the Customer and </w:t>
      </w:r>
      <w:r>
        <w:tab/>
      </w:r>
      <w:r w:rsidRPr="23760EC0" w:rsidR="33C4921A">
        <w:rPr>
          <w:b w:val="0"/>
          <w:bCs w:val="0"/>
          <w:i w:val="0"/>
          <w:iCs w:val="0"/>
          <w:noProof w:val="0"/>
          <w:color w:val="000000" w:themeColor="text1" w:themeTint="FF" w:themeShade="FF"/>
          <w:sz w:val="24"/>
          <w:szCs w:val="24"/>
          <w:lang w:val="en-US"/>
        </w:rPr>
        <w:t xml:space="preserve">insurance Plans details. </w:t>
      </w:r>
      <w:r>
        <w:tab/>
      </w:r>
    </w:p>
    <w:p w:rsidR="23760EC0" w:rsidP="23760EC0" w:rsidRDefault="23760EC0" w14:paraId="3DCF16A3" w14:textId="445C76E1">
      <w:pPr>
        <w:pStyle w:val="BodyText"/>
        <w:pBdr>
          <w:top w:val="none" w:color="000000" w:sz="0" w:space="0"/>
          <w:left w:val="none" w:color="000000" w:sz="0" w:space="0"/>
          <w:bottom w:val="none" w:color="000000" w:sz="0" w:space="0"/>
          <w:right w:val="none" w:color="000000" w:sz="0" w:space="0"/>
        </w:pBdr>
        <w:ind w:left="709"/>
        <w:rPr>
          <w:lang w:val="en-GB"/>
        </w:rPr>
      </w:pPr>
    </w:p>
    <w:p xmlns:wp14="http://schemas.microsoft.com/office/word/2010/wordml" w:rsidR="00D5737B" w:rsidRDefault="00D5737B" w14:paraId="3DEEC669" wp14:textId="77777777"/>
    <w:p xmlns:wp14="http://schemas.microsoft.com/office/word/2010/wordml" w:rsidR="00D5737B" w:rsidRDefault="00D5737B" w14:paraId="3656B9AB" wp14:textId="77777777">
      <w:pPr>
        <w:rPr>
          <w:rFonts w:ascii="Arial" w:hAnsi="Arial" w:cs="Arial"/>
          <w:sz w:val="20"/>
        </w:rPr>
      </w:pPr>
    </w:p>
    <w:p xmlns:wp14="http://schemas.microsoft.com/office/word/2010/wordml" w:rsidR="00D5737B" w:rsidRDefault="00D5737B" w14:paraId="58279456" wp14:textId="77777777">
      <w:pPr>
        <w:pStyle w:val="Heading1"/>
        <w:ind w:left="0" w:firstLine="0"/>
        <w:rPr>
          <w:rFonts w:ascii="Arial" w:hAnsi="Arial" w:cs="Arial"/>
          <w:sz w:val="20"/>
        </w:rPr>
      </w:pPr>
      <w:bookmarkStart w:name="__RefHeading___Toc371459677" w:id="3"/>
      <w:bookmarkEnd w:id="3"/>
      <w:r>
        <w:rPr>
          <w:rFonts w:ascii="Arial" w:hAnsi="Arial" w:cs="Arial"/>
        </w:rPr>
        <w:t>Design Methodology</w:t>
      </w:r>
    </w:p>
    <w:p xmlns:wp14="http://schemas.microsoft.com/office/word/2010/wordml" w:rsidR="00D5737B" w:rsidRDefault="00D5737B" w14:paraId="2775DDB7" wp14:textId="77777777">
      <w:pPr>
        <w:rPr>
          <w:rFonts w:ascii="Arial" w:hAnsi="Arial" w:cs="Arial"/>
          <w:sz w:val="20"/>
        </w:rPr>
      </w:pPr>
      <w:r>
        <w:rPr>
          <w:rFonts w:ascii="Arial" w:hAnsi="Arial" w:cs="Arial"/>
          <w:sz w:val="20"/>
        </w:rPr>
        <w:t>Object Oriented Analysis and Design (OOAD) methodology has been used for breaking down the specification into functionally independent units.</w:t>
      </w:r>
    </w:p>
    <w:p xmlns:wp14="http://schemas.microsoft.com/office/word/2010/wordml" w:rsidR="00D5737B" w:rsidRDefault="00D5737B" w14:paraId="45FB0818" wp14:textId="77777777">
      <w:pPr>
        <w:rPr>
          <w:rFonts w:ascii="Arial" w:hAnsi="Arial" w:cs="Arial"/>
          <w:sz w:val="20"/>
        </w:rPr>
      </w:pPr>
    </w:p>
    <w:p xmlns:wp14="http://schemas.microsoft.com/office/word/2010/wordml" w:rsidR="00D5737B" w:rsidRDefault="00D5737B" w14:paraId="50910594" wp14:textId="77777777">
      <w:pPr>
        <w:pStyle w:val="Heading1"/>
        <w:ind w:left="0" w:firstLine="0"/>
        <w:rPr>
          <w:rFonts w:ascii="Arial" w:hAnsi="Arial" w:cs="Arial"/>
          <w:sz w:val="20"/>
        </w:rPr>
      </w:pPr>
      <w:bookmarkStart w:name="__RefHeading___Toc371459678" w:id="4"/>
      <w:bookmarkEnd w:id="4"/>
      <w:r>
        <w:rPr>
          <w:rFonts w:ascii="Arial" w:hAnsi="Arial" w:cs="Arial"/>
        </w:rPr>
        <w:t xml:space="preserve">Design Notations </w:t>
      </w:r>
    </w:p>
    <w:p xmlns:wp14="http://schemas.microsoft.com/office/word/2010/wordml" w:rsidR="00D5737B" w:rsidRDefault="00D5737B" w14:paraId="79FAC120" wp14:textId="77777777">
      <w:pPr>
        <w:rPr>
          <w:rFonts w:ascii="Arial" w:hAnsi="Arial" w:cs="Arial"/>
          <w:sz w:val="20"/>
        </w:rPr>
      </w:pPr>
      <w:r>
        <w:rPr>
          <w:rFonts w:ascii="Arial" w:hAnsi="Arial" w:cs="Arial"/>
          <w:sz w:val="20"/>
        </w:rPr>
        <w:t>The naming conventions followed conform to Unified Modelling Language (UML) as Object Oriented Analysis and Design (OOAD) is followed.</w:t>
      </w:r>
    </w:p>
    <w:p xmlns:wp14="http://schemas.microsoft.com/office/word/2010/wordml" w:rsidR="00D5737B" w:rsidRDefault="00D5737B" w14:paraId="049F31CB" wp14:textId="77777777">
      <w:pPr>
        <w:rPr>
          <w:rFonts w:ascii="Arial" w:hAnsi="Arial" w:cs="Arial"/>
          <w:sz w:val="20"/>
        </w:rPr>
      </w:pPr>
    </w:p>
    <w:p xmlns:wp14="http://schemas.microsoft.com/office/word/2010/wordml" w:rsidR="00D5737B" w:rsidRDefault="00D5737B" w14:paraId="2BD7946C" wp14:textId="77777777">
      <w:pPr>
        <w:pStyle w:val="Heading1"/>
        <w:ind w:left="0" w:firstLine="0"/>
        <w:rPr>
          <w:rFonts w:ascii="Arial" w:hAnsi="Arial" w:cs="Arial"/>
          <w:sz w:val="20"/>
        </w:rPr>
      </w:pPr>
      <w:bookmarkStart w:name="__RefHeading___Toc371459679" w:id="5"/>
      <w:bookmarkEnd w:id="5"/>
      <w:r>
        <w:rPr>
          <w:rFonts w:ascii="Arial" w:hAnsi="Arial" w:cs="Arial"/>
        </w:rPr>
        <w:t xml:space="preserve">Design Considerations </w:t>
      </w:r>
    </w:p>
    <w:p xmlns:wp14="http://schemas.microsoft.com/office/word/2010/wordml" w:rsidR="00D5737B" w:rsidRDefault="00D5737B" w14:paraId="35758DD1" wp14:textId="77777777">
      <w:pPr>
        <w:tabs>
          <w:tab w:val="left" w:pos="1440"/>
        </w:tabs>
        <w:rPr>
          <w:rFonts w:ascii="Arial" w:hAnsi="Arial" w:cs="Arial"/>
          <w:sz w:val="20"/>
        </w:rPr>
      </w:pPr>
      <w:r>
        <w:rPr>
          <w:rFonts w:ascii="Arial" w:hAnsi="Arial" w:cs="Arial"/>
          <w:sz w:val="20"/>
        </w:rPr>
        <w:t>Not Applicable.</w:t>
      </w:r>
    </w:p>
    <w:p xmlns:wp14="http://schemas.microsoft.com/office/word/2010/wordml" w:rsidR="00D5737B" w:rsidRDefault="00D5737B" w14:paraId="53128261" wp14:textId="77777777">
      <w:pPr>
        <w:tabs>
          <w:tab w:val="left" w:pos="1440"/>
        </w:tabs>
        <w:rPr>
          <w:rFonts w:ascii="Arial" w:hAnsi="Arial" w:cs="Arial"/>
          <w:sz w:val="20"/>
        </w:rPr>
      </w:pPr>
    </w:p>
    <w:p xmlns:wp14="http://schemas.microsoft.com/office/word/2010/wordml" w:rsidR="00D5737B" w:rsidRDefault="00D5737B" w14:paraId="62486C05" wp14:textId="77777777">
      <w:pPr>
        <w:tabs>
          <w:tab w:val="left" w:pos="1440"/>
        </w:tabs>
        <w:rPr>
          <w:rFonts w:ascii="Arial" w:hAnsi="Arial" w:cs="Arial"/>
          <w:sz w:val="20"/>
        </w:rPr>
      </w:pPr>
    </w:p>
    <w:p xmlns:wp14="http://schemas.microsoft.com/office/word/2010/wordml" w:rsidR="00D5737B" w:rsidP="23760EC0" w:rsidRDefault="00D5737B" w14:paraId="0FB78278" wp14:textId="45CD37B6">
      <w:pPr>
        <w:pStyle w:val="Normal"/>
        <w:tabs>
          <w:tab w:val="left" w:pos="1440"/>
        </w:tabs>
        <w:rPr>
          <w:rFonts w:ascii="Arial" w:hAnsi="Arial" w:cs="Arial"/>
          <w:sz w:val="20"/>
          <w:szCs w:val="20"/>
        </w:rPr>
      </w:pPr>
    </w:p>
    <w:p xmlns:wp14="http://schemas.microsoft.com/office/word/2010/wordml" w:rsidR="00D5737B" w:rsidRDefault="00D5737B" w14:paraId="1FC39945" wp14:textId="77777777">
      <w:pPr>
        <w:tabs>
          <w:tab w:val="left" w:pos="1440"/>
        </w:tabs>
        <w:rPr>
          <w:rFonts w:ascii="Arial" w:hAnsi="Arial" w:cs="Arial"/>
        </w:rPr>
      </w:pPr>
    </w:p>
    <w:p xmlns:wp14="http://schemas.microsoft.com/office/word/2010/wordml" w:rsidR="00D5737B" w:rsidRDefault="00D5737B" w14:paraId="0562CB0E" wp14:textId="77777777">
      <w:pPr>
        <w:tabs>
          <w:tab w:val="left" w:pos="1440"/>
        </w:tabs>
        <w:rPr>
          <w:rFonts w:ascii="Arial" w:hAnsi="Arial" w:cs="Arial"/>
        </w:rPr>
      </w:pPr>
    </w:p>
    <w:p xmlns:wp14="http://schemas.microsoft.com/office/word/2010/wordml" w:rsidR="00D5737B" w:rsidRDefault="00D5737B" w14:paraId="1073C939" wp14:textId="77777777">
      <w:pPr>
        <w:pStyle w:val="Heading1"/>
        <w:numPr>
          <w:ilvl w:val="0"/>
          <w:numId w:val="0"/>
        </w:numPr>
      </w:pPr>
      <w:bookmarkStart w:name="__RefHeading___Toc371459680" w:id="6"/>
      <w:bookmarkEnd w:id="6"/>
      <w:r>
        <w:rPr>
          <w:rFonts w:ascii="Arial Unicode MS" w:hAnsi="Arial Unicode MS" w:eastAsia="Arial Unicode MS" w:cs="Arial Unicode MS"/>
        </w:rPr>
        <w:t>6.</w:t>
      </w:r>
      <w:r>
        <w:rPr>
          <w:rFonts w:ascii="Arial Unicode MS" w:hAnsi="Arial Unicode MS" w:eastAsia="Arial Unicode MS" w:cs="Arial Unicode MS"/>
        </w:rPr>
        <w:tab/>
      </w:r>
      <w:r>
        <w:rPr>
          <w:rFonts w:ascii="Arial Unicode MS" w:hAnsi="Arial Unicode MS" w:eastAsia="Arial Unicode MS" w:cs="Arial Unicode MS"/>
        </w:rPr>
        <w:t xml:space="preserve">Design Overview </w:t>
      </w:r>
    </w:p>
    <w:p xmlns:wp14="http://schemas.microsoft.com/office/word/2010/wordml" w:rsidR="00D5737B" w:rsidRDefault="00D5737B" w14:paraId="2E8720D5" wp14:textId="3A17F269">
      <w:r w:rsidR="00D5737B">
        <w:drawing>
          <wp:inline xmlns:wp14="http://schemas.microsoft.com/office/word/2010/wordprocessingDrawing" wp14:editId="1A26B14A" wp14:anchorId="50B762B7">
            <wp:extent cx="57150" cy="47625"/>
            <wp:effectExtent l="0" t="0" r="0" b="0"/>
            <wp:docPr id="1154058462" name="Picture 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2"/>
                    <pic:cNvPicPr>
                      <a:picLocks noChangeAspect="1" noChangeArrowheads="1"/>
                    </pic:cNvPicPr>
                  </pic:nvPicPr>
                  <pic:blipFill>
                    <a:blip xmlns:r="http://schemas.openxmlformats.org/officeDocument/2006/relationships" r:embed="rId7">
                      <a:extLst>
                        <a:ext uri="{28A0092B-C50C-407E-A947-70E740481C1C}">
                          <a14:useLocalDpi xmlns:a14="http://schemas.microsoft.com/office/drawing/2010/main" val="0"/>
                        </a:ext>
                      </a:extLst>
                    </a:blip>
                    <a:srcRect l="-12" t="-11" r="-12" b="-11"/>
                    <a:stretch>
                      <a:fillRect/>
                    </a:stretch>
                  </pic:blipFill>
                  <pic:spPr bwMode="auto">
                    <a:xfrm>
                      <a:off x="0" y="0"/>
                      <a:ext cx="57150" cy="47625"/>
                    </a:xfrm>
                    <a:prstGeom prst="rect">
                      <a:avLst/>
                    </a:prstGeom>
                    <a:solidFill>
                      <a:srgbClr val="FFFFFF"/>
                    </a:solidFill>
                    <a:ln>
                      <a:noFill/>
                    </a:ln>
                  </pic:spPr>
                </pic:pic>
              </a:graphicData>
            </a:graphic>
          </wp:inline>
        </w:drawing>
      </w:r>
      <w:r w:rsidR="00D5737B">
        <w:rPr/>
        <w:t xml:space="preserve">  provider Microservice :</w:t>
      </w:r>
      <w:r w:rsidR="2EDED733">
        <w:drawing>
          <wp:inline xmlns:wp14="http://schemas.microsoft.com/office/word/2010/wordprocessingDrawing" wp14:editId="6B8C9698" wp14:anchorId="6F942B04">
            <wp:extent cx="6223000" cy="2493010"/>
            <wp:effectExtent l="0" t="0" r="0" b="0"/>
            <wp:docPr id="1042288132" name="Picture 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3"/>
                    <pic:cNvPicPr>
                      <a:picLocks noChangeAspect="1" noChangeArrowheads="1"/>
                    </pic:cNvPicPr>
                  </pic:nvPicPr>
                  <pic:blipFill>
                    <a:blip xmlns:r="http://schemas.openxmlformats.org/officeDocument/2006/relationships" r:embed="rId9">
                      <a:extLst>
                        <a:ext uri="{28A0092B-C50C-407E-A947-70E740481C1C}">
                          <a14:useLocalDpi xmlns:a14="http://schemas.microsoft.com/office/drawing/2010/main" val="0"/>
                        </a:ext>
                      </a:extLst>
                    </a:blip>
                    <a:srcRect l="-11" t="-27" r="-11" b="-27"/>
                    <a:stretch>
                      <a:fillRect/>
                    </a:stretch>
                  </pic:blipFill>
                  <pic:spPr bwMode="auto">
                    <a:xfrm>
                      <a:off x="0" y="0"/>
                      <a:ext cx="6223000" cy="2493010"/>
                    </a:xfrm>
                    <a:prstGeom prst="rect">
                      <a:avLst/>
                    </a:prstGeom>
                    <a:solidFill>
                      <a:srgbClr val="FFFFFF"/>
                    </a:solidFill>
                    <a:ln>
                      <a:noFill/>
                    </a:ln>
                  </pic:spPr>
                </pic:pic>
              </a:graphicData>
            </a:graphic>
          </wp:inline>
        </w:drawing>
      </w:r>
      <w:r w:rsidR="2EDED733">
        <w:drawing>
          <wp:inline xmlns:wp14="http://schemas.microsoft.com/office/word/2010/wordprocessingDrawing" wp14:editId="33ECB8BC" wp14:anchorId="42F4460E">
            <wp:extent cx="6223000" cy="2479040"/>
            <wp:effectExtent l="0" t="0" r="0" b="0"/>
            <wp:docPr id="799689041" name="Picture 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2"/>
                    <pic:cNvPicPr>
                      <a:picLocks noChangeAspect="1" noChangeArrowheads="1"/>
                    </pic:cNvPicPr>
                  </pic:nvPicPr>
                  <pic:blipFill>
                    <a:blip xmlns:r="http://schemas.openxmlformats.org/officeDocument/2006/relationships" r:embed="rId8">
                      <a:extLst>
                        <a:ext uri="{28A0092B-C50C-407E-A947-70E740481C1C}">
                          <a14:useLocalDpi xmlns:a14="http://schemas.microsoft.com/office/drawing/2010/main" val="0"/>
                        </a:ext>
                      </a:extLst>
                    </a:blip>
                    <a:srcRect l="-11" t="-27" r="-11" b="-27"/>
                    <a:stretch>
                      <a:fillRect/>
                    </a:stretch>
                  </pic:blipFill>
                  <pic:spPr bwMode="auto">
                    <a:xfrm>
                      <a:off x="0" y="0"/>
                      <a:ext cx="6223000" cy="2479040"/>
                    </a:xfrm>
                    <a:prstGeom prst="rect">
                      <a:avLst/>
                    </a:prstGeom>
                    <a:solidFill>
                      <a:srgbClr val="FFFFFF"/>
                    </a:solidFill>
                    <a:ln>
                      <a:noFill/>
                    </a:ln>
                  </pic:spPr>
                </pic:pic>
              </a:graphicData>
            </a:graphic>
          </wp:inline>
        </w:drawing>
      </w:r>
    </w:p>
    <w:p xmlns:wp14="http://schemas.microsoft.com/office/word/2010/wordml" w:rsidR="00D5737B" w:rsidRDefault="00D5737B" w14:paraId="712FCD49" wp14:textId="122C649D">
      <w:r w:rsidR="1D4BFDFD">
        <w:drawing>
          <wp:inline xmlns:wp14="http://schemas.microsoft.com/office/word/2010/wordprocessingDrawing" wp14:editId="281630AD" wp14:anchorId="0B412D0E">
            <wp:extent cx="6223000" cy="2352675"/>
            <wp:effectExtent l="0" t="0" r="0" b="0"/>
            <wp:docPr id="1056653490" name="Picture 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4"/>
                    <pic:cNvPicPr>
                      <a:picLocks noChangeAspect="1" noChangeArrowheads="1"/>
                    </pic:cNvPicPr>
                  </pic:nvPicPr>
                  <pic:blipFill>
                    <a:blip xmlns:r="http://schemas.openxmlformats.org/officeDocument/2006/relationships" r:embed="rId10">
                      <a:extLst>
                        <a:ext uri="{28A0092B-C50C-407E-A947-70E740481C1C}">
                          <a14:useLocalDpi xmlns:a14="http://schemas.microsoft.com/office/drawing/2010/main" val="0"/>
                        </a:ext>
                      </a:extLst>
                    </a:blip>
                    <a:srcRect l="-14" t="-38" r="-14" b="-38"/>
                    <a:stretch>
                      <a:fillRect/>
                    </a:stretch>
                  </pic:blipFill>
                  <pic:spPr bwMode="auto">
                    <a:xfrm>
                      <a:off x="0" y="0"/>
                      <a:ext cx="6223000" cy="2352675"/>
                    </a:xfrm>
                    <a:prstGeom prst="rect">
                      <a:avLst/>
                    </a:prstGeom>
                    <a:solidFill>
                      <a:srgbClr val="FFFFFF"/>
                    </a:solidFill>
                    <a:ln>
                      <a:noFill/>
                    </a:ln>
                  </pic:spPr>
                </pic:pic>
              </a:graphicData>
            </a:graphic>
          </wp:inline>
        </w:drawing>
      </w:r>
    </w:p>
    <w:p xmlns:wp14="http://schemas.microsoft.com/office/word/2010/wordml" w:rsidR="00D5737B" w:rsidRDefault="00D5737B" w14:paraId="34CE0A41" wp14:textId="77777777"/>
    <w:p xmlns:wp14="http://schemas.microsoft.com/office/word/2010/wordml" w:rsidR="00D5737B" w:rsidP="23760EC0" w:rsidRDefault="00D5737B" w14:paraId="6DFB9E20" wp14:textId="626CA010">
      <w:pPr>
        <w:pStyle w:val="Normal"/>
      </w:pPr>
    </w:p>
    <w:p xmlns:wp14="http://schemas.microsoft.com/office/word/2010/wordml" w:rsidR="00D5737B" w:rsidRDefault="00D5737B" w14:paraId="70DF9E56" wp14:textId="77777777"/>
    <w:p xmlns:wp14="http://schemas.microsoft.com/office/word/2010/wordml" w:rsidR="00D5737B" w:rsidRDefault="00D5737B" w14:paraId="6DFA1CF3" wp14:textId="77777777"/>
    <w:p xmlns:wp14="http://schemas.microsoft.com/office/word/2010/wordml" w:rsidR="00D5737B" w:rsidRDefault="00D5737B" w14:paraId="44E871BC" wp14:textId="77777777"/>
    <w:p xmlns:wp14="http://schemas.microsoft.com/office/word/2010/wordml" w:rsidR="00D5737B" w:rsidRDefault="00D5737B" w14:paraId="63A35F47" wp14:textId="75B59958"/>
    <w:p xmlns:wp14="http://schemas.microsoft.com/office/word/2010/wordml" w:rsidR="00D5737B" w:rsidRDefault="00D5737B" w14:paraId="17A53020" wp14:textId="27AB3D0E"/>
    <w:p xmlns:wp14="http://schemas.microsoft.com/office/word/2010/wordml" w:rsidR="00D5737B" w:rsidRDefault="00D5737B" w14:paraId="39356896" wp14:textId="7F06D3D0"/>
    <w:p xmlns:wp14="http://schemas.microsoft.com/office/word/2010/wordml" w:rsidR="00D5737B" w:rsidRDefault="00D5737B" w14:paraId="18F77CDB" wp14:textId="6C38679C"/>
    <w:p xmlns:wp14="http://schemas.microsoft.com/office/word/2010/wordml" w:rsidR="00D5737B" w:rsidRDefault="00D5737B" w14:paraId="55D79301" wp14:textId="3197D933"/>
    <w:p xmlns:wp14="http://schemas.microsoft.com/office/word/2010/wordml" w:rsidR="00D5737B" w:rsidRDefault="00D5737B" w14:paraId="59ED40D0" wp14:textId="7F8DC4A4"/>
    <w:p xmlns:wp14="http://schemas.microsoft.com/office/word/2010/wordml" w:rsidR="00D5737B" w:rsidRDefault="00D5737B" w14:paraId="583A6BF4" wp14:textId="3C06D442"/>
    <w:p xmlns:wp14="http://schemas.microsoft.com/office/word/2010/wordml" w:rsidR="00D5737B" w:rsidRDefault="00D5737B" w14:paraId="2F0737A8" wp14:textId="596B7112"/>
    <w:p xmlns:wp14="http://schemas.microsoft.com/office/word/2010/wordml" w:rsidR="00D5737B" w:rsidRDefault="00D5737B" w14:paraId="37BA5E00" wp14:textId="5A39ABB7"/>
    <w:p xmlns:wp14="http://schemas.microsoft.com/office/word/2010/wordml" w:rsidR="00D5737B" w:rsidRDefault="00D5737B" w14:paraId="1DEC4367" wp14:textId="56DDFE2B"/>
    <w:p xmlns:wp14="http://schemas.microsoft.com/office/word/2010/wordml" w:rsidR="00D5737B" w:rsidRDefault="00D5737B" wp14:textId="77777777" w14:paraId="505F29FB">
      <w:r w:rsidR="15F286DE">
        <w:rPr/>
        <w:t>Doctor Microservice :</w:t>
      </w:r>
    </w:p>
    <w:p xmlns:wp14="http://schemas.microsoft.com/office/word/2010/wordml" w:rsidR="00D5737B" w:rsidRDefault="00D5737B" w14:paraId="682CE7FF" wp14:textId="68FC702F"/>
    <w:p xmlns:wp14="http://schemas.microsoft.com/office/word/2010/wordml" w:rsidR="00D5737B" w:rsidRDefault="00D5737B" w14:paraId="144A5D23" wp14:textId="09926525">
      <w:r w:rsidR="5B62D726">
        <w:drawing>
          <wp:inline xmlns:wp14="http://schemas.microsoft.com/office/word/2010/wordprocessingDrawing" wp14:editId="71B16983" wp14:anchorId="72CF01DD">
            <wp:extent cx="6223000" cy="2623820"/>
            <wp:effectExtent l="0" t="0" r="0" b="0"/>
            <wp:docPr id="154513385" name="Picture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5"/>
                    <pic:cNvPicPr>
                      <a:picLocks noChangeAspect="1" noChangeArrowheads="1"/>
                    </pic:cNvPicPr>
                  </pic:nvPicPr>
                  <pic:blipFill>
                    <a:blip xmlns:r="http://schemas.openxmlformats.org/officeDocument/2006/relationships" r:embed="rId15">
                      <a:extLst>
                        <a:ext uri="{28A0092B-C50C-407E-A947-70E740481C1C}">
                          <a14:useLocalDpi xmlns:a14="http://schemas.microsoft.com/office/drawing/2010/main" val="0"/>
                        </a:ext>
                      </a:extLst>
                    </a:blip>
                    <a:srcRect l="-11" t="-26" r="-11" b="-26"/>
                    <a:stretch>
                      <a:fillRect/>
                    </a:stretch>
                  </pic:blipFill>
                  <pic:spPr bwMode="auto">
                    <a:xfrm>
                      <a:off x="0" y="0"/>
                      <a:ext cx="6223000" cy="2623820"/>
                    </a:xfrm>
                    <a:prstGeom prst="rect">
                      <a:avLst/>
                    </a:prstGeom>
                    <a:solidFill>
                      <a:srgbClr val="FFFFFF"/>
                    </a:solidFill>
                    <a:ln>
                      <a:noFill/>
                    </a:ln>
                  </pic:spPr>
                </pic:pic>
              </a:graphicData>
            </a:graphic>
          </wp:inline>
        </w:drawing>
      </w:r>
    </w:p>
    <w:p xmlns:wp14="http://schemas.microsoft.com/office/word/2010/wordml" w:rsidR="00D5737B" w:rsidRDefault="00D5737B" w14:paraId="4843B46B" wp14:textId="77777777">
      <w:r>
        <w:rPr>
          <w:noProof/>
        </w:rPr>
        <w:drawing>
          <wp:anchor xmlns:wp14="http://schemas.microsoft.com/office/word/2010/wordprocessingDrawing" distT="0" distB="0" distL="0" distR="0" simplePos="0" relativeHeight="251654144" behindDoc="0" locked="0" layoutInCell="0" allowOverlap="1" wp14:anchorId="2E4B63FF" wp14:editId="7777777">
            <wp:simplePos x="0" y="0"/>
            <wp:positionH relativeFrom="column">
              <wp:posOffset>53340</wp:posOffset>
            </wp:positionH>
            <wp:positionV relativeFrom="paragraph">
              <wp:posOffset>134620</wp:posOffset>
            </wp:positionV>
            <wp:extent cx="6223000" cy="2667635"/>
            <wp:effectExtent l="0" t="0" r="0" b="0"/>
            <wp:wrapSquare wrapText="largest"/>
            <wp:docPr id="906968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11" t="-26" r="-11" b="-26"/>
                    <a:stretch>
                      <a:fillRect/>
                    </a:stretch>
                  </pic:blipFill>
                  <pic:spPr bwMode="auto">
                    <a:xfrm>
                      <a:off x="0" y="0"/>
                      <a:ext cx="6223000" cy="2667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738610EB" wp14:textId="77777777"/>
    <w:p xmlns:wp14="http://schemas.microsoft.com/office/word/2010/wordml" w:rsidR="00D5737B" w:rsidRDefault="00D5737B" w14:paraId="637805D2" wp14:textId="77777777"/>
    <w:p xmlns:wp14="http://schemas.microsoft.com/office/word/2010/wordml" w:rsidR="00D5737B" w:rsidRDefault="00D5737B" w14:paraId="463F29E8" wp14:textId="77777777"/>
    <w:p xmlns:wp14="http://schemas.microsoft.com/office/word/2010/wordml" w:rsidR="00D5737B" w:rsidRDefault="00D5737B" w14:paraId="3B7B4B86" wp14:textId="77777777"/>
    <w:p xmlns:wp14="http://schemas.microsoft.com/office/word/2010/wordml" w:rsidR="00D5737B" w:rsidRDefault="00D5737B" w14:paraId="3A0FF5F2" wp14:textId="77777777"/>
    <w:p xmlns:wp14="http://schemas.microsoft.com/office/word/2010/wordml" w:rsidR="00D5737B" w:rsidRDefault="00D5737B" w14:paraId="5630AD66" wp14:textId="77777777"/>
    <w:p xmlns:wp14="http://schemas.microsoft.com/office/word/2010/wordml" w:rsidR="00D5737B" w:rsidRDefault="00D5737B" w14:paraId="61829076" wp14:textId="77777777">
      <w:pPr>
        <w:pageBreakBefore/>
      </w:pPr>
    </w:p>
    <w:p xmlns:wp14="http://schemas.microsoft.com/office/word/2010/wordml" w:rsidR="00D5737B" w:rsidRDefault="00D5737B" w14:paraId="2BA226A1" wp14:textId="77777777">
      <w:pPr>
        <w:pStyle w:val="Heading1"/>
        <w:numPr>
          <w:ilvl w:val="0"/>
          <w:numId w:val="0"/>
        </w:numPr>
      </w:pPr>
    </w:p>
    <w:p xmlns:wp14="http://schemas.microsoft.com/office/word/2010/wordml" w:rsidR="00D5737B" w:rsidRDefault="00D5737B" w14:paraId="17AD93B2" wp14:textId="77777777"/>
    <w:p xmlns:wp14="http://schemas.microsoft.com/office/word/2010/wordml" w:rsidR="00D5737B" w:rsidRDefault="00D5737B" w14:paraId="0DE4B5B7" wp14:textId="77777777"/>
    <w:p xmlns:wp14="http://schemas.microsoft.com/office/word/2010/wordml" w:rsidR="00D5737B" w:rsidRDefault="00D5737B" w14:paraId="657A3B2B" wp14:textId="77777777">
      <w:r>
        <w:rPr>
          <w:noProof/>
        </w:rPr>
        <w:drawing>
          <wp:anchor xmlns:wp14="http://schemas.microsoft.com/office/word/2010/wordprocessingDrawing" distT="0" distB="0" distL="0" distR="0" simplePos="0" relativeHeight="251655168" behindDoc="0" locked="0" layoutInCell="0" allowOverlap="1" wp14:anchorId="5DD89047" wp14:editId="7777777">
            <wp:simplePos x="0" y="0"/>
            <wp:positionH relativeFrom="column">
              <wp:align>center</wp:align>
            </wp:positionH>
            <wp:positionV relativeFrom="paragraph">
              <wp:align>top</wp:align>
            </wp:positionV>
            <wp:extent cx="6223000" cy="2656840"/>
            <wp:effectExtent l="0" t="0" r="0" b="0"/>
            <wp:wrapSquare wrapText="largest"/>
            <wp:docPr id="639361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l="-11" t="-27" r="-11" b="-27"/>
                    <a:stretch>
                      <a:fillRect/>
                    </a:stretch>
                  </pic:blipFill>
                  <pic:spPr bwMode="auto">
                    <a:xfrm>
                      <a:off x="0" y="0"/>
                      <a:ext cx="6223000" cy="2656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66204FF1" wp14:textId="77777777">
      <w:pPr>
        <w:pStyle w:val="Heading1"/>
        <w:numPr>
          <w:ilvl w:val="0"/>
          <w:numId w:val="0"/>
        </w:numPr>
      </w:pPr>
    </w:p>
    <w:p xmlns:wp14="http://schemas.microsoft.com/office/word/2010/wordml" w:rsidR="00D5737B" w:rsidRDefault="00D5737B" w14:paraId="68519141" wp14:textId="77777777">
      <w:r>
        <w:rPr>
          <w:noProof/>
        </w:rPr>
        <w:drawing>
          <wp:anchor xmlns:wp14="http://schemas.microsoft.com/office/word/2010/wordprocessingDrawing" distT="0" distB="0" distL="0" distR="0" simplePos="0" relativeHeight="251656192" behindDoc="0" locked="0" layoutInCell="0" allowOverlap="1" wp14:anchorId="111B2612" wp14:editId="7777777">
            <wp:simplePos x="0" y="0"/>
            <wp:positionH relativeFrom="column">
              <wp:align>center</wp:align>
            </wp:positionH>
            <wp:positionV relativeFrom="paragraph">
              <wp:align>top</wp:align>
            </wp:positionV>
            <wp:extent cx="6223000" cy="2566670"/>
            <wp:effectExtent l="0" t="0" r="0" b="0"/>
            <wp:wrapSquare wrapText="largest"/>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14" t="-35" r="-14" b="-35"/>
                    <a:stretch>
                      <a:fillRect/>
                    </a:stretch>
                  </pic:blipFill>
                  <pic:spPr bwMode="auto">
                    <a:xfrm>
                      <a:off x="0" y="0"/>
                      <a:ext cx="6223000" cy="2566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P="23760EC0" w:rsidRDefault="00D5737B" w14:paraId="6B62F1B3" wp14:textId="0699234A">
      <w:pPr>
        <w:pStyle w:val="Heading1"/>
        <w:numPr>
          <w:ilvl w:val="0"/>
          <w:numId w:val="0"/>
        </w:numPr>
        <w:rPr>
          <w:b w:val="1"/>
          <w:bCs w:val="1"/>
          <w:sz w:val="36"/>
          <w:szCs w:val="36"/>
        </w:rPr>
      </w:pPr>
    </w:p>
    <w:p w:rsidR="23760EC0" w:rsidP="23760EC0" w:rsidRDefault="23760EC0" w14:paraId="47FBAD5F" w14:textId="608A9A9E">
      <w:pPr>
        <w:pStyle w:val="Heading1"/>
        <w:numPr>
          <w:ilvl w:val="0"/>
          <w:numId w:val="0"/>
        </w:numPr>
        <w:rPr>
          <w:b w:val="1"/>
          <w:bCs w:val="1"/>
          <w:sz w:val="36"/>
          <w:szCs w:val="36"/>
        </w:rPr>
      </w:pPr>
    </w:p>
    <w:p xmlns:wp14="http://schemas.microsoft.com/office/word/2010/wordml" w:rsidR="00D5737B" w:rsidRDefault="00D5737B" w14:paraId="26BE3F52" wp14:textId="77777777">
      <w:r>
        <w:t>Customer Microservice :</w:t>
      </w:r>
    </w:p>
    <w:p xmlns:wp14="http://schemas.microsoft.com/office/word/2010/wordml" w:rsidR="00D5737B" w:rsidRDefault="00D5737B" w14:paraId="02F2C34E" wp14:textId="77777777"/>
    <w:p xmlns:wp14="http://schemas.microsoft.com/office/word/2010/wordml" w:rsidR="00D5737B" w:rsidRDefault="00D5737B" w14:paraId="680A4E5D" wp14:textId="77777777"/>
    <w:p xmlns:wp14="http://schemas.microsoft.com/office/word/2010/wordml" w:rsidR="00D5737B" w:rsidP="23760EC0" w:rsidRDefault="00D5737B" w14:paraId="296FEF7D" wp14:textId="4F72520F">
      <w:pPr>
        <w:pStyle w:val="Normal"/>
      </w:pPr>
    </w:p>
    <w:p xmlns:wp14="http://schemas.microsoft.com/office/word/2010/wordml" w:rsidR="00D5737B" w:rsidRDefault="00D5737B" w14:paraId="632A4FE0" wp14:textId="77777777">
      <w:r>
        <w:rPr>
          <w:noProof/>
        </w:rPr>
        <w:drawing>
          <wp:anchor xmlns:wp14="http://schemas.microsoft.com/office/word/2010/wordprocessingDrawing" distT="0" distB="0" distL="0" distR="0" simplePos="0" relativeHeight="251657216" behindDoc="0" locked="0" layoutInCell="0" allowOverlap="1" wp14:anchorId="7B33B6ED" wp14:editId="7777777">
            <wp:simplePos x="0" y="0"/>
            <wp:positionH relativeFrom="column">
              <wp:align>center</wp:align>
            </wp:positionH>
            <wp:positionV relativeFrom="paragraph">
              <wp:align>top</wp:align>
            </wp:positionV>
            <wp:extent cx="6223000" cy="2656840"/>
            <wp:effectExtent l="0" t="0" r="0" b="0"/>
            <wp:wrapSquare wrapText="largest"/>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l="-11" t="-26" r="-11" b="-26"/>
                    <a:stretch>
                      <a:fillRect/>
                    </a:stretch>
                  </pic:blipFill>
                  <pic:spPr bwMode="auto">
                    <a:xfrm>
                      <a:off x="0" y="0"/>
                      <a:ext cx="6223000" cy="2656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xmlns:wp14="http://schemas.microsoft.com/office/word/2010/wordprocessingDrawing" distT="0" distB="0" distL="0" distR="0" simplePos="0" relativeHeight="251658240" behindDoc="0" locked="0" layoutInCell="0" allowOverlap="1" wp14:anchorId="1A1FBE4F" wp14:editId="7777777">
            <wp:simplePos x="0" y="0"/>
            <wp:positionH relativeFrom="column">
              <wp:posOffset>163830</wp:posOffset>
            </wp:positionH>
            <wp:positionV relativeFrom="paragraph">
              <wp:posOffset>3375025</wp:posOffset>
            </wp:positionV>
            <wp:extent cx="6223000" cy="2662555"/>
            <wp:effectExtent l="0" t="0" r="0" b="0"/>
            <wp:wrapSquare wrapText="largest"/>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l="-11" t="-26" r="-11" b="-26"/>
                    <a:stretch>
                      <a:fillRect/>
                    </a:stretch>
                  </pic:blipFill>
                  <pic:spPr bwMode="auto">
                    <a:xfrm>
                      <a:off x="0" y="0"/>
                      <a:ext cx="6223000" cy="2662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7194DBDC" wp14:textId="77777777">
      <w:pPr>
        <w:pStyle w:val="Heading1"/>
        <w:numPr>
          <w:ilvl w:val="0"/>
          <w:numId w:val="0"/>
        </w:numPr>
      </w:pPr>
    </w:p>
    <w:p xmlns:wp14="http://schemas.microsoft.com/office/word/2010/wordml" w:rsidR="00D5737B" w:rsidRDefault="00D5737B" w14:paraId="7AF9A5F0" wp14:textId="77777777">
      <w:pPr>
        <w:pStyle w:val="Heading1"/>
        <w:numPr>
          <w:ilvl w:val="0"/>
          <w:numId w:val="0"/>
        </w:numPr>
      </w:pPr>
      <w:r>
        <w:rPr>
          <w:noProof/>
        </w:rPr>
        <w:drawing>
          <wp:anchor xmlns:wp14="http://schemas.microsoft.com/office/word/2010/wordprocessingDrawing" distT="0" distB="0" distL="0" distR="0" simplePos="0" relativeHeight="251659264" behindDoc="0" locked="0" layoutInCell="0" allowOverlap="1" wp14:anchorId="4F269F19" wp14:editId="7777777">
            <wp:simplePos x="0" y="0"/>
            <wp:positionH relativeFrom="column">
              <wp:align>center</wp:align>
            </wp:positionH>
            <wp:positionV relativeFrom="paragraph">
              <wp:align>top</wp:align>
            </wp:positionV>
            <wp:extent cx="6223000" cy="2867025"/>
            <wp:effectExtent l="0" t="0" r="0" b="0"/>
            <wp:wrapSquare wrapText="largest"/>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l="-12" t="-26" r="-12" b="-26"/>
                    <a:stretch>
                      <a:fillRect/>
                    </a:stretch>
                  </pic:blipFill>
                  <pic:spPr bwMode="auto">
                    <a:xfrm>
                      <a:off x="0" y="0"/>
                      <a:ext cx="6223000" cy="2867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769D0D3C" wp14:textId="77777777">
      <w:pPr>
        <w:pStyle w:val="Heading1"/>
        <w:numPr>
          <w:ilvl w:val="0"/>
          <w:numId w:val="0"/>
        </w:numPr>
      </w:pPr>
    </w:p>
    <w:p xmlns:wp14="http://schemas.microsoft.com/office/word/2010/wordml" w:rsidR="00D5737B" w:rsidRDefault="00D5737B" w14:paraId="7B949429" wp14:textId="77777777">
      <w:pPr>
        <w:pStyle w:val="Heading1"/>
        <w:numPr>
          <w:ilvl w:val="0"/>
          <w:numId w:val="0"/>
        </w:numPr>
      </w:pPr>
      <w:r>
        <w:rPr>
          <w:noProof/>
        </w:rPr>
        <w:drawing>
          <wp:anchor xmlns:wp14="http://schemas.microsoft.com/office/word/2010/wordprocessingDrawing" distT="0" distB="0" distL="0" distR="0" simplePos="0" relativeHeight="251660288" behindDoc="0" locked="0" layoutInCell="0" allowOverlap="1" wp14:anchorId="3EB3CA5B" wp14:editId="7777777">
            <wp:simplePos x="0" y="0"/>
            <wp:positionH relativeFrom="column">
              <wp:align>center</wp:align>
            </wp:positionH>
            <wp:positionV relativeFrom="paragraph">
              <wp:align>top</wp:align>
            </wp:positionV>
            <wp:extent cx="6223000" cy="2668905"/>
            <wp:effectExtent l="0" t="0" r="0"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l="-11" t="-26" r="-11" b="-26"/>
                    <a:stretch>
                      <a:fillRect/>
                    </a:stretch>
                  </pic:blipFill>
                  <pic:spPr bwMode="auto">
                    <a:xfrm>
                      <a:off x="0" y="0"/>
                      <a:ext cx="6223000" cy="2668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P="23760EC0" w:rsidRDefault="00D5737B" w14:paraId="1231BE67" wp14:textId="705AB9A0">
      <w:pPr>
        <w:pStyle w:val="Heading1"/>
        <w:numPr>
          <w:ilvl w:val="0"/>
          <w:numId w:val="0"/>
        </w:numPr>
        <w:ind w:left="810"/>
        <w:rPr>
          <w:b w:val="1"/>
          <w:bCs w:val="1"/>
          <w:sz w:val="36"/>
          <w:szCs w:val="36"/>
        </w:rPr>
      </w:pPr>
    </w:p>
    <w:p xmlns:wp14="http://schemas.microsoft.com/office/word/2010/wordml" w:rsidR="00D5737B" w:rsidRDefault="00D5737B" w14:paraId="317AFC40" wp14:textId="77777777">
      <w:r>
        <w:t>Insurance Team Microservice :</w:t>
      </w:r>
    </w:p>
    <w:p xmlns:wp14="http://schemas.microsoft.com/office/word/2010/wordml" w:rsidR="00D5737B" w:rsidRDefault="00D5737B" w14:paraId="13FBB2F4" wp14:textId="77777777">
      <w:r>
        <w:rPr>
          <w:noProof/>
        </w:rPr>
        <w:drawing>
          <wp:anchor xmlns:wp14="http://schemas.microsoft.com/office/word/2010/wordprocessingDrawing" distT="0" distB="0" distL="0" distR="0" simplePos="0" relativeHeight="251661312" behindDoc="0" locked="0" layoutInCell="0" allowOverlap="1" wp14:anchorId="3DD21880" wp14:editId="7777777">
            <wp:simplePos x="0" y="0"/>
            <wp:positionH relativeFrom="column">
              <wp:align>center</wp:align>
            </wp:positionH>
            <wp:positionV relativeFrom="paragraph">
              <wp:align>top</wp:align>
            </wp:positionV>
            <wp:extent cx="6223000" cy="2548890"/>
            <wp:effectExtent l="0" t="0" r="0" b="0"/>
            <wp:wrapSquare wrapText="largest"/>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l="-11" t="-26" r="-11" b="-26"/>
                    <a:stretch>
                      <a:fillRect/>
                    </a:stretch>
                  </pic:blipFill>
                  <pic:spPr bwMode="auto">
                    <a:xfrm>
                      <a:off x="0" y="0"/>
                      <a:ext cx="6223000" cy="2548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36FEB5B0" wp14:textId="77777777">
      <w:pPr>
        <w:pStyle w:val="Heading1"/>
        <w:numPr>
          <w:ilvl w:val="0"/>
          <w:numId w:val="0"/>
        </w:numPr>
      </w:pPr>
    </w:p>
    <w:p xmlns:wp14="http://schemas.microsoft.com/office/word/2010/wordml" w:rsidR="00D5737B" w:rsidRDefault="00D5737B" w14:paraId="3368990C" wp14:textId="77777777">
      <w:r>
        <w:rPr>
          <w:noProof/>
        </w:rPr>
        <w:drawing>
          <wp:anchor xmlns:wp14="http://schemas.microsoft.com/office/word/2010/wordprocessingDrawing" distT="0" distB="0" distL="0" distR="0" simplePos="0" relativeHeight="251662336" behindDoc="0" locked="0" layoutInCell="0" allowOverlap="1" wp14:anchorId="750674AF" wp14:editId="7777777">
            <wp:simplePos x="0" y="0"/>
            <wp:positionH relativeFrom="column">
              <wp:posOffset>36830</wp:posOffset>
            </wp:positionH>
            <wp:positionV relativeFrom="paragraph">
              <wp:posOffset>254000</wp:posOffset>
            </wp:positionV>
            <wp:extent cx="6223000" cy="2698115"/>
            <wp:effectExtent l="0" t="0" r="0" b="0"/>
            <wp:wrapSquare wrapText="largest"/>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l="-11" t="-26" r="-11" b="-26"/>
                    <a:stretch>
                      <a:fillRect/>
                    </a:stretch>
                  </pic:blipFill>
                  <pic:spPr bwMode="auto">
                    <a:xfrm>
                      <a:off x="0" y="0"/>
                      <a:ext cx="6223000" cy="2698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30D7AA69" wp14:textId="77777777">
      <w:pPr>
        <w:pStyle w:val="Heading1"/>
        <w:numPr>
          <w:ilvl w:val="0"/>
          <w:numId w:val="0"/>
        </w:numPr>
      </w:pPr>
    </w:p>
    <w:p xmlns:wp14="http://schemas.microsoft.com/office/word/2010/wordml" w:rsidR="00D5737B" w:rsidRDefault="00D5737B" w14:paraId="7196D064" wp14:textId="77777777"/>
    <w:p xmlns:wp14="http://schemas.microsoft.com/office/word/2010/wordml" w:rsidR="00D5737B" w:rsidP="23760EC0" w:rsidRDefault="00D5737B" w14:paraId="6D072C0D" wp14:textId="193A2856">
      <w:pPr>
        <w:pStyle w:val="Heading1"/>
        <w:numPr>
          <w:ilvl w:val="0"/>
          <w:numId w:val="0"/>
        </w:numPr>
        <w:ind w:left="810"/>
        <w:rPr>
          <w:b w:val="1"/>
          <w:bCs w:val="1"/>
          <w:sz w:val="36"/>
          <w:szCs w:val="36"/>
        </w:rPr>
      </w:pPr>
    </w:p>
    <w:p xmlns:wp14="http://schemas.microsoft.com/office/word/2010/wordml" w:rsidR="00D5737B" w:rsidRDefault="00D5737B" w14:paraId="05D50F34" wp14:textId="77777777">
      <w:r>
        <w:t>Admin MicroService :</w:t>
      </w:r>
    </w:p>
    <w:p xmlns:wp14="http://schemas.microsoft.com/office/word/2010/wordml" w:rsidR="00D5737B" w:rsidRDefault="00D5737B" w14:paraId="71DF4970" wp14:textId="77777777">
      <w:r>
        <w:rPr>
          <w:noProof/>
        </w:rPr>
        <w:drawing>
          <wp:anchor xmlns:wp14="http://schemas.microsoft.com/office/word/2010/wordprocessingDrawing" distT="0" distB="0" distL="0" distR="0" simplePos="0" relativeHeight="251663360" behindDoc="0" locked="0" layoutInCell="0" allowOverlap="1" wp14:anchorId="7418FE7D" wp14:editId="7777777">
            <wp:simplePos x="0" y="0"/>
            <wp:positionH relativeFrom="column">
              <wp:align>center</wp:align>
            </wp:positionH>
            <wp:positionV relativeFrom="paragraph">
              <wp:align>top</wp:align>
            </wp:positionV>
            <wp:extent cx="6223000" cy="2613025"/>
            <wp:effectExtent l="0" t="0" r="0" b="0"/>
            <wp:wrapSquare wrapText="largest"/>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l="-11" t="-26" r="-11" b="-26"/>
                    <a:stretch>
                      <a:fillRect/>
                    </a:stretch>
                  </pic:blipFill>
                  <pic:spPr bwMode="auto">
                    <a:xfrm>
                      <a:off x="0" y="0"/>
                      <a:ext cx="6223000" cy="2613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48A21919" wp14:textId="77777777">
      <w:pPr>
        <w:pStyle w:val="Heading1"/>
        <w:numPr>
          <w:ilvl w:val="0"/>
          <w:numId w:val="0"/>
        </w:numPr>
      </w:pPr>
    </w:p>
    <w:p xmlns:wp14="http://schemas.microsoft.com/office/word/2010/wordml" w:rsidR="00D5737B" w:rsidRDefault="00D5737B" w14:paraId="6BD18F9B" wp14:textId="77777777"/>
    <w:p xmlns:wp14="http://schemas.microsoft.com/office/word/2010/wordml" w:rsidR="00D5737B" w:rsidRDefault="00D5737B" w14:paraId="0D354546" wp14:textId="77777777">
      <w:r>
        <w:rPr>
          <w:noProof/>
        </w:rPr>
        <w:drawing>
          <wp:anchor xmlns:wp14="http://schemas.microsoft.com/office/word/2010/wordprocessingDrawing" distT="0" distB="0" distL="0" distR="0" simplePos="0" relativeHeight="251664384" behindDoc="0" locked="0" layoutInCell="0" allowOverlap="1" wp14:anchorId="463E3202" wp14:editId="7777777">
            <wp:simplePos x="0" y="0"/>
            <wp:positionH relativeFrom="column">
              <wp:align>center</wp:align>
            </wp:positionH>
            <wp:positionV relativeFrom="paragraph">
              <wp:align>top</wp:align>
            </wp:positionV>
            <wp:extent cx="6223000" cy="2840355"/>
            <wp:effectExtent l="0" t="0" r="0" b="0"/>
            <wp:wrapSquare wrapText="largest"/>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l="-12" t="-26" r="-12" b="-26"/>
                    <a:stretch>
                      <a:fillRect/>
                    </a:stretch>
                  </pic:blipFill>
                  <pic:spPr bwMode="auto">
                    <a:xfrm>
                      <a:off x="0" y="0"/>
                      <a:ext cx="6223000" cy="28403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238601FE" wp14:textId="77777777">
      <w:pPr>
        <w:pStyle w:val="Heading1"/>
        <w:numPr>
          <w:ilvl w:val="0"/>
          <w:numId w:val="0"/>
        </w:numPr>
      </w:pPr>
    </w:p>
    <w:p xmlns:wp14="http://schemas.microsoft.com/office/word/2010/wordml" w:rsidR="00D5737B" w:rsidRDefault="00D5737B" w14:paraId="0F3CABC7" wp14:textId="77777777"/>
    <w:p xmlns:wp14="http://schemas.microsoft.com/office/word/2010/wordml" w:rsidR="00D5737B" w:rsidRDefault="00D5737B" w14:paraId="5B08B5D1" wp14:textId="77777777">
      <w:pPr>
        <w:pStyle w:val="Heading1"/>
        <w:numPr>
          <w:ilvl w:val="0"/>
          <w:numId w:val="0"/>
        </w:numPr>
      </w:pPr>
    </w:p>
    <w:p xmlns:wp14="http://schemas.microsoft.com/office/word/2010/wordml" w:rsidR="00D5737B" w:rsidRDefault="00D5737B" w14:paraId="5B58560D" wp14:textId="77777777">
      <w:r>
        <w:t>Login Microservice :</w:t>
      </w:r>
    </w:p>
    <w:p xmlns:wp14="http://schemas.microsoft.com/office/word/2010/wordml" w:rsidR="00D5737B" w:rsidRDefault="00D5737B" w14:paraId="16DEB4AB" wp14:textId="77777777"/>
    <w:p xmlns:wp14="http://schemas.microsoft.com/office/word/2010/wordml" w:rsidR="00D5737B" w:rsidRDefault="00D5737B" w14:paraId="125B6598" wp14:textId="77777777">
      <w:pPr>
        <w:pStyle w:val="Heading1"/>
        <w:numPr>
          <w:ilvl w:val="0"/>
          <w:numId w:val="0"/>
        </w:numPr>
      </w:pPr>
      <w:r>
        <w:rPr>
          <w:noProof/>
        </w:rPr>
        <w:drawing>
          <wp:anchor xmlns:wp14="http://schemas.microsoft.com/office/word/2010/wordprocessingDrawing" distT="0" distB="0" distL="0" distR="0" simplePos="0" relativeHeight="251665408" behindDoc="0" locked="0" layoutInCell="0" allowOverlap="1" wp14:anchorId="5FC576DA" wp14:editId="7777777">
            <wp:simplePos x="0" y="0"/>
            <wp:positionH relativeFrom="column">
              <wp:align>center</wp:align>
            </wp:positionH>
            <wp:positionV relativeFrom="paragraph">
              <wp:align>top</wp:align>
            </wp:positionV>
            <wp:extent cx="6224270" cy="4666615"/>
            <wp:effectExtent l="0" t="0" r="0" b="0"/>
            <wp:wrapSquare wrapText="largest"/>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4270" cy="4666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xmlns:wp14="http://schemas.microsoft.com/office/word/2010/wordml" w:rsidR="00D5737B" w:rsidRDefault="00D5737B" w14:paraId="0AD9C6F4" wp14:textId="77777777"/>
    <w:p xmlns:wp14="http://schemas.microsoft.com/office/word/2010/wordml" w:rsidR="00D5737B" w:rsidRDefault="00D5737B" w14:paraId="4B1F511A" wp14:textId="77777777"/>
    <w:p xmlns:wp14="http://schemas.microsoft.com/office/word/2010/wordml" w:rsidR="00D5737B" w:rsidRDefault="00D5737B" w14:paraId="65F9C3DC" wp14:textId="77777777"/>
    <w:p xmlns:wp14="http://schemas.microsoft.com/office/word/2010/wordml" w:rsidR="00D5737B" w:rsidRDefault="00D5737B" w14:paraId="5023141B" wp14:textId="77777777"/>
    <w:p xmlns:wp14="http://schemas.microsoft.com/office/word/2010/wordml" w:rsidR="00D5737B" w:rsidRDefault="00D5737B" w14:paraId="1F3B1409" wp14:textId="77777777"/>
    <w:p xmlns:wp14="http://schemas.microsoft.com/office/word/2010/wordml" w:rsidR="00D5737B" w:rsidRDefault="00D5737B" w14:paraId="562C75D1" wp14:textId="77777777"/>
    <w:p xmlns:wp14="http://schemas.microsoft.com/office/word/2010/wordml" w:rsidR="00D5737B" w:rsidRDefault="00D5737B" w14:paraId="664355AD" wp14:textId="77777777"/>
    <w:p xmlns:wp14="http://schemas.microsoft.com/office/word/2010/wordml" w:rsidR="00D5737B" w:rsidRDefault="00D5737B" w14:paraId="1A965116" wp14:textId="77777777"/>
    <w:p xmlns:wp14="http://schemas.microsoft.com/office/word/2010/wordml" w:rsidR="00D5737B" w:rsidRDefault="00D5737B" w14:paraId="7DF4E37C" wp14:textId="77777777"/>
    <w:p xmlns:wp14="http://schemas.microsoft.com/office/word/2010/wordml" w:rsidR="00D5737B" w:rsidRDefault="00D5737B" w14:paraId="44FB30F8" wp14:textId="77777777"/>
    <w:p xmlns:wp14="http://schemas.microsoft.com/office/word/2010/wordml" w:rsidR="00D5737B" w:rsidRDefault="00D5737B" w14:paraId="1DA6542E" wp14:textId="77777777"/>
    <w:p xmlns:wp14="http://schemas.microsoft.com/office/word/2010/wordml" w:rsidR="00D5737B" w:rsidRDefault="00D5737B" w14:paraId="3041E394" wp14:textId="77777777"/>
    <w:p xmlns:wp14="http://schemas.microsoft.com/office/word/2010/wordml" w:rsidR="00D5737B" w:rsidRDefault="00D5737B" w14:paraId="722B00AE" wp14:textId="77777777"/>
    <w:p xmlns:wp14="http://schemas.microsoft.com/office/word/2010/wordml" w:rsidR="00D5737B" w:rsidRDefault="00D5737B" w14:paraId="6BCC2986" wp14:textId="77777777">
      <w:pPr>
        <w:pStyle w:val="Heading1"/>
        <w:numPr>
          <w:ilvl w:val="0"/>
          <w:numId w:val="0"/>
        </w:numPr>
      </w:pPr>
      <w:bookmarkStart w:name="__RefHeading___Toc371459681" w:id="7"/>
      <w:bookmarkEnd w:id="7"/>
      <w:r>
        <w:t>7.</w:t>
      </w:r>
      <w:r>
        <w:tab/>
      </w:r>
      <w:r>
        <w:t>Decomposition</w:t>
      </w:r>
    </w:p>
    <w:p xmlns:wp14="http://schemas.microsoft.com/office/word/2010/wordml" w:rsidR="00D5737B" w:rsidRDefault="00D5737B" w14:paraId="55ACB2FA" wp14:textId="77777777">
      <w:pPr>
        <w:pStyle w:val="Heading2"/>
        <w:rPr>
          <w:rFonts w:ascii="Arial" w:hAnsi="Arial" w:cs="Arial"/>
        </w:rPr>
      </w:pPr>
      <w:bookmarkStart w:name="__RefHeading___Toc371459682" w:id="8"/>
      <w:bookmarkEnd w:id="8"/>
      <w:r>
        <w:t>DH-1-1</w:t>
      </w:r>
      <w:r>
        <w:tab/>
      </w:r>
      <w:r>
        <w:t>ProviderEO</w:t>
      </w:r>
    </w:p>
    <w:p xmlns:wp14="http://schemas.microsoft.com/office/word/2010/wordml" w:rsidR="00D5737B" w:rsidP="23760EC0" w:rsidRDefault="00D5737B" w14:paraId="42C6D796" wp14:textId="77777777">
      <w:pPr>
        <w:ind w:left="720"/>
        <w:rPr>
          <w:rFonts w:ascii="Arial" w:hAnsi="Arial" w:cs="Arial"/>
        </w:rPr>
      </w:pPr>
    </w:p>
    <w:p xmlns:wp14="http://schemas.microsoft.com/office/word/2010/wordml" w:rsidR="00D5737B" w:rsidP="23760EC0" w:rsidRDefault="00D5737B" w14:paraId="67AA98B2" wp14:textId="4F87468C">
      <w:pPr>
        <w:pStyle w:val="ListParagraph"/>
        <w:numPr>
          <w:ilvl w:val="0"/>
          <w:numId w:val="9"/>
        </w:numPr>
        <w:ind/>
        <w:jc w:val="both"/>
        <w:rPr>
          <w:rFonts w:ascii="Arial" w:hAnsi="Arial" w:cs="Arial"/>
          <w:sz w:val="22"/>
          <w:szCs w:val="22"/>
        </w:rPr>
      </w:pPr>
      <w:r w:rsidRPr="23760EC0" w:rsidR="2F6583ED">
        <w:rPr>
          <w:rFonts w:ascii="Arial" w:hAnsi="Arial" w:cs="Arial"/>
          <w:sz w:val="20"/>
          <w:szCs w:val="20"/>
        </w:rPr>
        <w:t xml:space="preserve">      </w:t>
      </w:r>
      <w:r w:rsidRPr="23760EC0" w:rsidR="00D5737B">
        <w:rPr>
          <w:rFonts w:ascii="Arial" w:hAnsi="Arial" w:cs="Arial"/>
          <w:sz w:val="20"/>
          <w:szCs w:val="20"/>
        </w:rPr>
        <w:t>Inputs:</w:t>
      </w:r>
      <w:r>
        <w:tab/>
      </w:r>
      <w:r w:rsidRPr="23760EC0" w:rsidR="00D5737B">
        <w:rPr>
          <w:rFonts w:ascii="Arial" w:hAnsi="Arial" w:cs="Arial"/>
          <w:sz w:val="20"/>
          <w:szCs w:val="20"/>
        </w:rPr>
        <w:t xml:space="preserve">Sets the Providers </w:t>
      </w:r>
      <w:r w:rsidRPr="23760EC0" w:rsidR="00D5737B">
        <w:rPr>
          <w:rFonts w:ascii="Arial" w:hAnsi="Arial" w:cs="Arial"/>
          <w:sz w:val="20"/>
          <w:szCs w:val="20"/>
        </w:rPr>
        <w:t>details .</w:t>
      </w:r>
    </w:p>
    <w:p xmlns:wp14="http://schemas.microsoft.com/office/word/2010/wordml" w:rsidR="00D5737B" w:rsidP="23760EC0" w:rsidRDefault="00D5737B" w14:paraId="48EAA935" wp14:textId="322CFA67">
      <w:pPr>
        <w:pStyle w:val="ListParagraph"/>
        <w:numPr>
          <w:ilvl w:val="0"/>
          <w:numId w:val="9"/>
        </w:numPr>
        <w:ind/>
        <w:jc w:val="both"/>
        <w:rPr>
          <w:rFonts w:ascii="Arial" w:hAnsi="Arial" w:cs="Arial"/>
          <w:sz w:val="22"/>
          <w:szCs w:val="22"/>
        </w:rPr>
      </w:pPr>
      <w:r w:rsidRPr="23760EC0" w:rsidR="30B8FF63">
        <w:rPr>
          <w:rFonts w:ascii="Arial" w:hAnsi="Arial" w:cs="Arial"/>
          <w:sz w:val="20"/>
          <w:szCs w:val="20"/>
        </w:rPr>
        <w:t xml:space="preserve">     </w:t>
      </w:r>
      <w:r w:rsidRPr="23760EC0" w:rsidR="00D5737B">
        <w:rPr>
          <w:rFonts w:ascii="Arial" w:hAnsi="Arial" w:cs="Arial"/>
          <w:sz w:val="20"/>
          <w:szCs w:val="20"/>
        </w:rPr>
        <w:t>Outputs: Gets the Providers details.</w:t>
      </w:r>
    </w:p>
    <w:p xmlns:wp14="http://schemas.microsoft.com/office/word/2010/wordml" w:rsidR="00D5737B" w:rsidP="23760EC0" w:rsidRDefault="00D5737B" w14:paraId="25C39F13" wp14:textId="13CBE83F">
      <w:pPr>
        <w:pStyle w:val="ListParagraph"/>
        <w:numPr>
          <w:ilvl w:val="0"/>
          <w:numId w:val="9"/>
        </w:numPr>
        <w:ind/>
        <w:jc w:val="both"/>
        <w:rPr>
          <w:rFonts w:ascii="Arial" w:hAnsi="Arial" w:cs="Arial"/>
          <w:sz w:val="22"/>
          <w:szCs w:val="22"/>
        </w:rPr>
      </w:pPr>
      <w:r w:rsidRPr="23760EC0" w:rsidR="43268B73">
        <w:rPr>
          <w:rFonts w:ascii="Arial" w:hAnsi="Arial" w:cs="Arial"/>
          <w:sz w:val="20"/>
          <w:szCs w:val="20"/>
        </w:rPr>
        <w:t xml:space="preserve">     </w:t>
      </w:r>
      <w:r w:rsidRPr="23760EC0" w:rsidR="00D5737B">
        <w:rPr>
          <w:rFonts w:ascii="Arial" w:hAnsi="Arial" w:cs="Arial"/>
          <w:sz w:val="20"/>
          <w:szCs w:val="20"/>
        </w:rPr>
        <w:t>Scope:</w:t>
      </w:r>
      <w:r>
        <w:tab/>
      </w:r>
      <w:r w:rsidRPr="23760EC0" w:rsidR="00D5737B">
        <w:rPr>
          <w:rFonts w:ascii="Arial" w:hAnsi="Arial" w:cs="Arial"/>
          <w:sz w:val="20"/>
          <w:szCs w:val="20"/>
        </w:rPr>
        <w:t xml:space="preserve">Specific </w:t>
      </w:r>
    </w:p>
    <w:p xmlns:wp14="http://schemas.microsoft.com/office/word/2010/wordml" w:rsidR="00D5737B" w:rsidP="23760EC0" w:rsidRDefault="00D5737B" w14:paraId="3C0D582C" wp14:textId="31746319">
      <w:pPr>
        <w:pStyle w:val="ListParagraph"/>
        <w:numPr>
          <w:ilvl w:val="0"/>
          <w:numId w:val="9"/>
        </w:numPr>
        <w:jc w:val="both"/>
        <w:rPr>
          <w:rFonts w:ascii="Arial" w:hAnsi="Arial" w:cs="Arial"/>
          <w:sz w:val="22"/>
          <w:szCs w:val="22"/>
        </w:rPr>
      </w:pPr>
      <w:r w:rsidRPr="23760EC0" w:rsidR="48229521">
        <w:rPr>
          <w:rFonts w:ascii="Arial" w:hAnsi="Arial" w:cs="Arial"/>
          <w:sz w:val="20"/>
          <w:szCs w:val="20"/>
        </w:rPr>
        <w:t xml:space="preserve">     </w:t>
      </w:r>
      <w:r w:rsidRPr="23760EC0" w:rsidR="00D5737B">
        <w:rPr>
          <w:rFonts w:ascii="Arial" w:hAnsi="Arial" w:cs="Arial"/>
          <w:sz w:val="20"/>
          <w:szCs w:val="20"/>
        </w:rPr>
        <w:t>Description :This</w:t>
      </w:r>
      <w:r w:rsidRPr="23760EC0" w:rsidR="00D5737B">
        <w:rPr>
          <w:rFonts w:ascii="Arial" w:hAnsi="Arial" w:cs="Arial"/>
          <w:sz w:val="20"/>
          <w:szCs w:val="20"/>
        </w:rPr>
        <w:t xml:space="preserve"> class is a model class for the database table Providers.</w:t>
      </w:r>
    </w:p>
    <w:p xmlns:wp14="http://schemas.microsoft.com/office/word/2010/wordml" w:rsidR="00D5737B" w:rsidP="23760EC0" w:rsidRDefault="00D5737B" w14:paraId="4E506A7D" wp14:textId="75079D0B">
      <w:pPr>
        <w:pStyle w:val="Heading2"/>
      </w:pPr>
      <w:bookmarkStart w:name="__RefHeading___Toc371459683" w:id="9"/>
      <w:bookmarkEnd w:id="9"/>
      <w:r w:rsidR="00D5737B">
        <w:rPr/>
        <w:t>DH-1-2</w:t>
      </w:r>
      <w:r>
        <w:tab/>
      </w:r>
      <w:r w:rsidR="171DEDEB">
        <w:rPr/>
        <w:t>DoctorEO</w:t>
      </w:r>
    </w:p>
    <w:p xmlns:wp14="http://schemas.microsoft.com/office/word/2010/wordml" w:rsidR="00D5737B" w:rsidRDefault="00D5737B" w14:paraId="6E1831B3" wp14:textId="77777777">
      <w:pPr>
        <w:rPr>
          <w:rFonts w:ascii="Arial" w:hAnsi="Arial" w:cs="Arial"/>
        </w:rPr>
      </w:pPr>
    </w:p>
    <w:p w:rsidR="08EF26CF" w:rsidP="23760EC0" w:rsidRDefault="08EF26CF" w14:paraId="16A3767A" w14:textId="2B0D7ED8">
      <w:pPr>
        <w:pStyle w:val="ListParagraph"/>
        <w:numPr>
          <w:ilvl w:val="0"/>
          <w:numId w:val="9"/>
        </w:numPr>
        <w:rPr>
          <w:rFonts w:ascii="Arial" w:hAnsi="Arial" w:cs="Arial"/>
          <w:sz w:val="22"/>
          <w:szCs w:val="22"/>
        </w:rPr>
      </w:pPr>
      <w:r w:rsidRPr="23760EC0" w:rsidR="08EF26CF">
        <w:rPr>
          <w:rFonts w:ascii="Arial" w:hAnsi="Arial" w:cs="Arial"/>
          <w:sz w:val="20"/>
          <w:szCs w:val="20"/>
        </w:rPr>
        <w:t xml:space="preserve">     Inputs:</w:t>
      </w:r>
      <w:r>
        <w:tab/>
      </w:r>
      <w:r w:rsidRPr="23760EC0" w:rsidR="08EF26CF">
        <w:rPr>
          <w:rFonts w:ascii="Arial" w:hAnsi="Arial" w:cs="Arial"/>
          <w:sz w:val="20"/>
          <w:szCs w:val="20"/>
        </w:rPr>
        <w:t xml:space="preserve">Sets the </w:t>
      </w:r>
      <w:r w:rsidRPr="23760EC0" w:rsidR="0A0E987C">
        <w:rPr>
          <w:rFonts w:ascii="Arial" w:hAnsi="Arial" w:cs="Arial"/>
          <w:sz w:val="20"/>
          <w:szCs w:val="20"/>
        </w:rPr>
        <w:t>doctors</w:t>
      </w:r>
      <w:r w:rsidRPr="23760EC0" w:rsidR="08EF26CF">
        <w:rPr>
          <w:rFonts w:ascii="Arial" w:hAnsi="Arial" w:cs="Arial"/>
          <w:sz w:val="20"/>
          <w:szCs w:val="20"/>
        </w:rPr>
        <w:t xml:space="preserve"> </w:t>
      </w:r>
      <w:r w:rsidRPr="23760EC0" w:rsidR="08EF26CF">
        <w:rPr>
          <w:rFonts w:ascii="Arial" w:hAnsi="Arial" w:cs="Arial"/>
          <w:sz w:val="20"/>
          <w:szCs w:val="20"/>
        </w:rPr>
        <w:t>details .</w:t>
      </w:r>
    </w:p>
    <w:p w:rsidR="08EF26CF" w:rsidP="23760EC0" w:rsidRDefault="08EF26CF" w14:paraId="512FF4F1" w14:textId="38DCF1CE">
      <w:pPr>
        <w:pStyle w:val="ListParagraph"/>
        <w:numPr>
          <w:ilvl w:val="0"/>
          <w:numId w:val="9"/>
        </w:numPr>
        <w:jc w:val="both"/>
        <w:rPr>
          <w:rFonts w:ascii="Arial" w:hAnsi="Arial" w:cs="Arial"/>
          <w:sz w:val="20"/>
          <w:szCs w:val="20"/>
        </w:rPr>
      </w:pPr>
      <w:r w:rsidRPr="23760EC0" w:rsidR="08EF26CF">
        <w:rPr>
          <w:rFonts w:ascii="Arial" w:hAnsi="Arial" w:cs="Arial"/>
          <w:sz w:val="20"/>
          <w:szCs w:val="20"/>
        </w:rPr>
        <w:t xml:space="preserve">     Outputs: Gets the </w:t>
      </w:r>
      <w:r w:rsidRPr="23760EC0" w:rsidR="3F91B9E7">
        <w:rPr>
          <w:rFonts w:ascii="Arial" w:hAnsi="Arial" w:cs="Arial"/>
          <w:sz w:val="20"/>
          <w:szCs w:val="20"/>
        </w:rPr>
        <w:t>doctors</w:t>
      </w:r>
      <w:r w:rsidRPr="23760EC0" w:rsidR="08EF26CF">
        <w:rPr>
          <w:rFonts w:ascii="Arial" w:hAnsi="Arial" w:cs="Arial"/>
          <w:sz w:val="20"/>
          <w:szCs w:val="20"/>
        </w:rPr>
        <w:t xml:space="preserve"> details.</w:t>
      </w:r>
    </w:p>
    <w:p w:rsidR="08EF26CF" w:rsidP="23760EC0" w:rsidRDefault="08EF26CF" w14:paraId="5CC94D46" w14:textId="13CBE83F">
      <w:pPr>
        <w:pStyle w:val="ListParagraph"/>
        <w:numPr>
          <w:ilvl w:val="0"/>
          <w:numId w:val="9"/>
        </w:numPr>
        <w:jc w:val="both"/>
        <w:rPr>
          <w:rFonts w:ascii="Arial" w:hAnsi="Arial" w:cs="Arial"/>
          <w:sz w:val="22"/>
          <w:szCs w:val="22"/>
        </w:rPr>
      </w:pPr>
      <w:r w:rsidRPr="23760EC0" w:rsidR="08EF26CF">
        <w:rPr>
          <w:rFonts w:ascii="Arial" w:hAnsi="Arial" w:cs="Arial"/>
          <w:sz w:val="20"/>
          <w:szCs w:val="20"/>
        </w:rPr>
        <w:t xml:space="preserve">     Scope:</w:t>
      </w:r>
      <w:r>
        <w:tab/>
      </w:r>
      <w:r w:rsidRPr="23760EC0" w:rsidR="08EF26CF">
        <w:rPr>
          <w:rFonts w:ascii="Arial" w:hAnsi="Arial" w:cs="Arial"/>
          <w:sz w:val="20"/>
          <w:szCs w:val="20"/>
        </w:rPr>
        <w:t xml:space="preserve">Specific </w:t>
      </w:r>
    </w:p>
    <w:p w:rsidR="08EF26CF" w:rsidP="23760EC0" w:rsidRDefault="08EF26CF" w14:paraId="116B5C9A" w14:textId="3C35C7E7">
      <w:pPr>
        <w:pStyle w:val="ListParagraph"/>
        <w:numPr>
          <w:ilvl w:val="0"/>
          <w:numId w:val="9"/>
        </w:numPr>
        <w:jc w:val="both"/>
        <w:rPr>
          <w:rFonts w:ascii="Arial" w:hAnsi="Arial" w:cs="Arial"/>
          <w:sz w:val="22"/>
          <w:szCs w:val="22"/>
        </w:rPr>
      </w:pPr>
      <w:r w:rsidRPr="23760EC0" w:rsidR="08EF26CF">
        <w:rPr>
          <w:rFonts w:ascii="Arial" w:hAnsi="Arial" w:cs="Arial"/>
          <w:sz w:val="20"/>
          <w:szCs w:val="20"/>
        </w:rPr>
        <w:t xml:space="preserve">     </w:t>
      </w:r>
      <w:r w:rsidRPr="23760EC0" w:rsidR="08EF26CF">
        <w:rPr>
          <w:rFonts w:ascii="Arial" w:hAnsi="Arial" w:cs="Arial"/>
          <w:sz w:val="20"/>
          <w:szCs w:val="20"/>
        </w:rPr>
        <w:t>Description :This</w:t>
      </w:r>
      <w:r w:rsidRPr="23760EC0" w:rsidR="08EF26CF">
        <w:rPr>
          <w:rFonts w:ascii="Arial" w:hAnsi="Arial" w:cs="Arial"/>
          <w:sz w:val="20"/>
          <w:szCs w:val="20"/>
        </w:rPr>
        <w:t xml:space="preserve"> class is a model class for the database table </w:t>
      </w:r>
      <w:r w:rsidRPr="23760EC0" w:rsidR="14930FB1">
        <w:rPr>
          <w:rFonts w:ascii="Arial" w:hAnsi="Arial" w:cs="Arial"/>
          <w:sz w:val="20"/>
          <w:szCs w:val="20"/>
        </w:rPr>
        <w:t>Doctors</w:t>
      </w:r>
      <w:r w:rsidRPr="23760EC0" w:rsidR="08EF26CF">
        <w:rPr>
          <w:rFonts w:ascii="Arial" w:hAnsi="Arial" w:cs="Arial"/>
          <w:sz w:val="20"/>
          <w:szCs w:val="20"/>
        </w:rPr>
        <w:t>.</w:t>
      </w:r>
    </w:p>
    <w:p w:rsidR="23760EC0" w:rsidP="23760EC0" w:rsidRDefault="23760EC0" w14:paraId="6843B9E1" w14:textId="3AF3D6D0">
      <w:pPr>
        <w:ind w:firstLine="720"/>
        <w:rPr>
          <w:rFonts w:ascii="Arial" w:hAnsi="Arial" w:cs="Arial"/>
          <w:sz w:val="20"/>
          <w:szCs w:val="20"/>
        </w:rPr>
      </w:pPr>
    </w:p>
    <w:p xmlns:wp14="http://schemas.microsoft.com/office/word/2010/wordml" w:rsidR="00D5737B" w:rsidRDefault="00D5737B" w14:paraId="54E11D2A" wp14:textId="77777777">
      <w:pPr>
        <w:rPr>
          <w:rFonts w:ascii="Arial" w:hAnsi="Arial" w:cs="Arial"/>
          <w:sz w:val="20"/>
        </w:rPr>
      </w:pPr>
    </w:p>
    <w:p xmlns:wp14="http://schemas.microsoft.com/office/word/2010/wordml" w:rsidR="00D5737B" w:rsidP="23760EC0" w:rsidRDefault="00D5737B" w14:paraId="1A3D518E" wp14:textId="29E47AD2">
      <w:pPr>
        <w:pStyle w:val="Heading2"/>
      </w:pPr>
      <w:bookmarkStart w:name="__RefHeading___Toc371459684" w:id="10"/>
      <w:bookmarkEnd w:id="10"/>
      <w:r w:rsidR="00D5737B">
        <w:rPr/>
        <w:t>DH-1-3</w:t>
      </w:r>
      <w:r>
        <w:tab/>
      </w:r>
      <w:r w:rsidR="6FA9FE46">
        <w:rPr/>
        <w:t>CustomerEO</w:t>
      </w:r>
    </w:p>
    <w:p xmlns:wp14="http://schemas.microsoft.com/office/word/2010/wordml" w:rsidR="00D5737B" w:rsidP="23760EC0" w:rsidRDefault="00D5737B" w14:paraId="5A813F2E" wp14:textId="227178B2">
      <w:pPr>
        <w:pStyle w:val="ListParagraph"/>
        <w:numPr>
          <w:ilvl w:val="0"/>
          <w:numId w:val="9"/>
        </w:numPr>
        <w:rPr>
          <w:rFonts w:ascii="Arial" w:hAnsi="Arial" w:cs="Arial"/>
          <w:sz w:val="22"/>
          <w:szCs w:val="22"/>
        </w:rPr>
      </w:pPr>
      <w:r w:rsidRPr="23760EC0" w:rsidR="6FA9FE46">
        <w:rPr>
          <w:rFonts w:ascii="Arial" w:hAnsi="Arial" w:cs="Arial"/>
          <w:sz w:val="20"/>
          <w:szCs w:val="20"/>
        </w:rPr>
        <w:t xml:space="preserve">     Inputs:</w:t>
      </w:r>
      <w:r>
        <w:tab/>
      </w:r>
      <w:r w:rsidRPr="23760EC0" w:rsidR="6FA9FE46">
        <w:rPr>
          <w:rFonts w:ascii="Arial" w:hAnsi="Arial" w:cs="Arial"/>
          <w:sz w:val="20"/>
          <w:szCs w:val="20"/>
        </w:rPr>
        <w:t>Sets the Cu</w:t>
      </w:r>
      <w:r w:rsidRPr="23760EC0" w:rsidR="6FA9FE46">
        <w:rPr>
          <w:rFonts w:ascii="Arial" w:hAnsi="Arial" w:cs="Arial"/>
          <w:sz w:val="20"/>
          <w:szCs w:val="20"/>
        </w:rPr>
        <w:t xml:space="preserve">stomers </w:t>
      </w:r>
      <w:r w:rsidRPr="23760EC0" w:rsidR="6FA9FE46">
        <w:rPr>
          <w:rFonts w:ascii="Arial" w:hAnsi="Arial" w:cs="Arial"/>
          <w:sz w:val="20"/>
          <w:szCs w:val="20"/>
        </w:rPr>
        <w:t>de</w:t>
      </w:r>
      <w:r w:rsidRPr="23760EC0" w:rsidR="6FA9FE46">
        <w:rPr>
          <w:rFonts w:ascii="Arial" w:hAnsi="Arial" w:cs="Arial"/>
          <w:sz w:val="20"/>
          <w:szCs w:val="20"/>
        </w:rPr>
        <w:t>tails .</w:t>
      </w:r>
    </w:p>
    <w:p xmlns:wp14="http://schemas.microsoft.com/office/word/2010/wordml" w:rsidR="00D5737B" w:rsidP="23760EC0" w:rsidRDefault="00D5737B" w14:paraId="5FCC9AC2" wp14:textId="0665A263">
      <w:pPr>
        <w:pStyle w:val="ListParagraph"/>
        <w:numPr>
          <w:ilvl w:val="0"/>
          <w:numId w:val="9"/>
        </w:numPr>
        <w:jc w:val="both"/>
        <w:rPr>
          <w:rFonts w:ascii="Arial" w:hAnsi="Arial" w:cs="Arial"/>
          <w:sz w:val="20"/>
          <w:szCs w:val="20"/>
        </w:rPr>
      </w:pPr>
      <w:r w:rsidRPr="23760EC0" w:rsidR="6FA9FE46">
        <w:rPr>
          <w:rFonts w:ascii="Arial" w:hAnsi="Arial" w:cs="Arial"/>
          <w:sz w:val="20"/>
          <w:szCs w:val="20"/>
        </w:rPr>
        <w:t xml:space="preserve">     Outputs: Gets the Customers details.</w:t>
      </w:r>
    </w:p>
    <w:p xmlns:wp14="http://schemas.microsoft.com/office/word/2010/wordml" w:rsidR="00D5737B" w:rsidP="23760EC0" w:rsidRDefault="00D5737B" w14:paraId="4A264AC0" wp14:textId="13CBE83F">
      <w:pPr>
        <w:pStyle w:val="ListParagraph"/>
        <w:numPr>
          <w:ilvl w:val="0"/>
          <w:numId w:val="9"/>
        </w:numPr>
        <w:jc w:val="both"/>
        <w:rPr>
          <w:rFonts w:ascii="Arial" w:hAnsi="Arial" w:cs="Arial"/>
          <w:sz w:val="22"/>
          <w:szCs w:val="22"/>
        </w:rPr>
      </w:pPr>
      <w:r w:rsidRPr="23760EC0" w:rsidR="6FA9FE46">
        <w:rPr>
          <w:rFonts w:ascii="Arial" w:hAnsi="Arial" w:cs="Arial"/>
          <w:sz w:val="20"/>
          <w:szCs w:val="20"/>
        </w:rPr>
        <w:t xml:space="preserve">     Scope:</w:t>
      </w:r>
      <w:r>
        <w:tab/>
      </w:r>
      <w:r w:rsidRPr="23760EC0" w:rsidR="6FA9FE46">
        <w:rPr>
          <w:rFonts w:ascii="Arial" w:hAnsi="Arial" w:cs="Arial"/>
          <w:sz w:val="20"/>
          <w:szCs w:val="20"/>
        </w:rPr>
        <w:t xml:space="preserve">Specific </w:t>
      </w:r>
    </w:p>
    <w:p xmlns:wp14="http://schemas.microsoft.com/office/word/2010/wordml" w:rsidR="00D5737B" w:rsidP="23760EC0" w:rsidRDefault="00D5737B" w14:paraId="74319151" wp14:textId="2E7726E3">
      <w:pPr>
        <w:pStyle w:val="ListParagraph"/>
        <w:numPr>
          <w:ilvl w:val="0"/>
          <w:numId w:val="9"/>
        </w:numPr>
        <w:jc w:val="both"/>
        <w:rPr>
          <w:rFonts w:ascii="Arial" w:hAnsi="Arial" w:cs="Arial"/>
          <w:sz w:val="20"/>
          <w:szCs w:val="20"/>
        </w:rPr>
      </w:pPr>
      <w:r w:rsidRPr="23760EC0" w:rsidR="6FA9FE46">
        <w:rPr>
          <w:rFonts w:ascii="Arial" w:hAnsi="Arial" w:cs="Arial"/>
          <w:sz w:val="20"/>
          <w:szCs w:val="20"/>
        </w:rPr>
        <w:t xml:space="preserve">     </w:t>
      </w:r>
      <w:r w:rsidRPr="23760EC0" w:rsidR="6FA9FE46">
        <w:rPr>
          <w:rFonts w:ascii="Arial" w:hAnsi="Arial" w:cs="Arial"/>
          <w:sz w:val="20"/>
          <w:szCs w:val="20"/>
        </w:rPr>
        <w:t>Description :This</w:t>
      </w:r>
      <w:r w:rsidRPr="23760EC0" w:rsidR="6FA9FE46">
        <w:rPr>
          <w:rFonts w:ascii="Arial" w:hAnsi="Arial" w:cs="Arial"/>
          <w:sz w:val="20"/>
          <w:szCs w:val="20"/>
        </w:rPr>
        <w:t xml:space="preserve"> class is a model class for the database table </w:t>
      </w:r>
      <w:r w:rsidRPr="23760EC0" w:rsidR="792848E5">
        <w:rPr>
          <w:rFonts w:ascii="Arial" w:hAnsi="Arial" w:cs="Arial"/>
          <w:sz w:val="20"/>
          <w:szCs w:val="20"/>
        </w:rPr>
        <w:t>Customer</w:t>
      </w:r>
      <w:r w:rsidRPr="23760EC0" w:rsidR="6FA9FE46">
        <w:rPr>
          <w:rFonts w:ascii="Arial" w:hAnsi="Arial" w:cs="Arial"/>
          <w:sz w:val="20"/>
          <w:szCs w:val="20"/>
        </w:rPr>
        <w:t>.</w:t>
      </w:r>
    </w:p>
    <w:p xmlns:wp14="http://schemas.microsoft.com/office/word/2010/wordml" w:rsidR="00D5737B" w:rsidP="23760EC0" w:rsidRDefault="00D5737B" w14:paraId="0D786258" wp14:textId="7E1036D7">
      <w:pPr>
        <w:pStyle w:val="Heading2"/>
      </w:pPr>
      <w:bookmarkStart w:name="__RefHeading___Toc371459685" w:id="11"/>
      <w:bookmarkEnd w:id="11"/>
      <w:r w:rsidR="00D5737B">
        <w:rPr/>
        <w:t>DH-1-4</w:t>
      </w:r>
      <w:r>
        <w:tab/>
      </w:r>
      <w:r w:rsidR="401147FA">
        <w:rPr/>
        <w:t>AdminEO</w:t>
      </w:r>
    </w:p>
    <w:p xmlns:wp14="http://schemas.microsoft.com/office/word/2010/wordml" w:rsidR="00D5737B" w:rsidP="23760EC0" w:rsidRDefault="00D5737B" w14:paraId="26A8D524" wp14:textId="796E119B">
      <w:pPr>
        <w:pStyle w:val="ListParagraph"/>
        <w:numPr>
          <w:ilvl w:val="0"/>
          <w:numId w:val="9"/>
        </w:numPr>
        <w:ind/>
        <w:rPr>
          <w:rFonts w:ascii="Arial" w:hAnsi="Arial" w:cs="Arial"/>
          <w:sz w:val="22"/>
          <w:szCs w:val="22"/>
        </w:rPr>
      </w:pPr>
      <w:r w:rsidRPr="23760EC0" w:rsidR="401147FA">
        <w:rPr>
          <w:rFonts w:ascii="Arial" w:hAnsi="Arial" w:cs="Arial"/>
          <w:sz w:val="20"/>
          <w:szCs w:val="20"/>
        </w:rPr>
        <w:t xml:space="preserve">     Inputs:</w:t>
      </w:r>
      <w:r>
        <w:tab/>
      </w:r>
      <w:r w:rsidRPr="23760EC0" w:rsidR="401147FA">
        <w:rPr>
          <w:rFonts w:ascii="Arial" w:hAnsi="Arial" w:cs="Arial"/>
          <w:sz w:val="20"/>
          <w:szCs w:val="20"/>
        </w:rPr>
        <w:t xml:space="preserve">Sets the Admin </w:t>
      </w:r>
      <w:r w:rsidRPr="23760EC0" w:rsidR="401147FA">
        <w:rPr>
          <w:rFonts w:ascii="Arial" w:hAnsi="Arial" w:cs="Arial"/>
          <w:sz w:val="20"/>
          <w:szCs w:val="20"/>
        </w:rPr>
        <w:t>details .</w:t>
      </w:r>
    </w:p>
    <w:p xmlns:wp14="http://schemas.microsoft.com/office/word/2010/wordml" w:rsidR="00D5737B" w:rsidP="23760EC0" w:rsidRDefault="00D5737B" w14:paraId="27B3DD50" wp14:textId="0614194A">
      <w:pPr>
        <w:pStyle w:val="ListParagraph"/>
        <w:numPr>
          <w:ilvl w:val="0"/>
          <w:numId w:val="9"/>
        </w:numPr>
        <w:ind/>
        <w:jc w:val="both"/>
        <w:rPr>
          <w:rFonts w:ascii="Arial" w:hAnsi="Arial" w:cs="Arial"/>
          <w:sz w:val="20"/>
          <w:szCs w:val="20"/>
        </w:rPr>
      </w:pPr>
      <w:r w:rsidRPr="23760EC0" w:rsidR="401147FA">
        <w:rPr>
          <w:rFonts w:ascii="Arial" w:hAnsi="Arial" w:cs="Arial"/>
          <w:sz w:val="20"/>
          <w:szCs w:val="20"/>
        </w:rPr>
        <w:t xml:space="preserve">     Outputs: Gets the Admin details.</w:t>
      </w:r>
    </w:p>
    <w:p xmlns:wp14="http://schemas.microsoft.com/office/word/2010/wordml" w:rsidR="00D5737B" w:rsidP="23760EC0" w:rsidRDefault="00D5737B" w14:paraId="7C244A41" wp14:textId="13CBE83F">
      <w:pPr>
        <w:pStyle w:val="ListParagraph"/>
        <w:numPr>
          <w:ilvl w:val="0"/>
          <w:numId w:val="9"/>
        </w:numPr>
        <w:ind/>
        <w:jc w:val="both"/>
        <w:rPr>
          <w:rFonts w:ascii="Arial" w:hAnsi="Arial" w:cs="Arial"/>
          <w:sz w:val="22"/>
          <w:szCs w:val="22"/>
        </w:rPr>
      </w:pPr>
      <w:r w:rsidRPr="23760EC0" w:rsidR="401147FA">
        <w:rPr>
          <w:rFonts w:ascii="Arial" w:hAnsi="Arial" w:cs="Arial"/>
          <w:sz w:val="20"/>
          <w:szCs w:val="20"/>
        </w:rPr>
        <w:t xml:space="preserve">     Scope:</w:t>
      </w:r>
      <w:r>
        <w:tab/>
      </w:r>
      <w:r w:rsidRPr="23760EC0" w:rsidR="401147FA">
        <w:rPr>
          <w:rFonts w:ascii="Arial" w:hAnsi="Arial" w:cs="Arial"/>
          <w:sz w:val="20"/>
          <w:szCs w:val="20"/>
        </w:rPr>
        <w:t xml:space="preserve">Specific </w:t>
      </w:r>
    </w:p>
    <w:p xmlns:wp14="http://schemas.microsoft.com/office/word/2010/wordml" w:rsidR="00D5737B" w:rsidP="23760EC0" w:rsidRDefault="00D5737B" w14:paraId="5BE93A62" wp14:textId="087695EC">
      <w:pPr>
        <w:pStyle w:val="ListParagraph"/>
        <w:numPr>
          <w:ilvl w:val="0"/>
          <w:numId w:val="9"/>
        </w:numPr>
        <w:ind/>
        <w:jc w:val="both"/>
        <w:rPr>
          <w:rFonts w:ascii="Arial" w:hAnsi="Arial" w:cs="Arial"/>
          <w:sz w:val="22"/>
          <w:szCs w:val="22"/>
        </w:rPr>
      </w:pPr>
      <w:r w:rsidRPr="23760EC0" w:rsidR="401147FA">
        <w:rPr>
          <w:rFonts w:ascii="Arial" w:hAnsi="Arial" w:cs="Arial"/>
          <w:sz w:val="20"/>
          <w:szCs w:val="20"/>
        </w:rPr>
        <w:t xml:space="preserve">     </w:t>
      </w:r>
      <w:r w:rsidRPr="23760EC0" w:rsidR="401147FA">
        <w:rPr>
          <w:rFonts w:ascii="Arial" w:hAnsi="Arial" w:cs="Arial"/>
          <w:sz w:val="20"/>
          <w:szCs w:val="20"/>
        </w:rPr>
        <w:t>Description :This</w:t>
      </w:r>
      <w:r w:rsidRPr="23760EC0" w:rsidR="401147FA">
        <w:rPr>
          <w:rFonts w:ascii="Arial" w:hAnsi="Arial" w:cs="Arial"/>
          <w:sz w:val="20"/>
          <w:szCs w:val="20"/>
        </w:rPr>
        <w:t xml:space="preserve"> class is a model class for the database table Admin.</w:t>
      </w:r>
    </w:p>
    <w:p xmlns:wp14="http://schemas.microsoft.com/office/word/2010/wordml" w:rsidR="00D5737B" w:rsidP="23760EC0" w:rsidRDefault="00D5737B" w14:paraId="503F1939" wp14:textId="0CA7F638">
      <w:pPr>
        <w:pStyle w:val="Heading2"/>
      </w:pPr>
      <w:bookmarkStart w:name="__RefHeading___Toc371459686" w:id="12"/>
      <w:bookmarkEnd w:id="12"/>
      <w:r w:rsidR="00D5737B">
        <w:rPr/>
        <w:t>DH-1-5</w:t>
      </w:r>
      <w:r>
        <w:tab/>
      </w:r>
      <w:r w:rsidR="5E359F9D">
        <w:rPr/>
        <w:t>InsuranceTeamEO</w:t>
      </w:r>
    </w:p>
    <w:p xmlns:wp14="http://schemas.microsoft.com/office/word/2010/wordml" w:rsidR="00D5737B" w:rsidRDefault="00D5737B" w14:paraId="384BA73E" wp14:textId="77777777">
      <w:pPr>
        <w:rPr>
          <w:rFonts w:ascii="Arial" w:hAnsi="Arial" w:cs="Arial"/>
        </w:rPr>
      </w:pPr>
    </w:p>
    <w:p w:rsidR="5E359F9D" w:rsidP="23760EC0" w:rsidRDefault="5E359F9D" w14:paraId="0713DB7C" w14:textId="70761356">
      <w:pPr>
        <w:pStyle w:val="ListParagraph"/>
        <w:numPr>
          <w:ilvl w:val="0"/>
          <w:numId w:val="9"/>
        </w:numPr>
        <w:rPr>
          <w:rFonts w:ascii="Arial" w:hAnsi="Arial" w:cs="Arial"/>
          <w:sz w:val="22"/>
          <w:szCs w:val="22"/>
        </w:rPr>
      </w:pPr>
      <w:r w:rsidRPr="23760EC0" w:rsidR="5E359F9D">
        <w:rPr>
          <w:rFonts w:ascii="Arial" w:hAnsi="Arial" w:cs="Arial"/>
          <w:sz w:val="20"/>
          <w:szCs w:val="20"/>
        </w:rPr>
        <w:t xml:space="preserve">     Inputs:</w:t>
      </w:r>
      <w:r>
        <w:tab/>
      </w:r>
      <w:r w:rsidRPr="23760EC0" w:rsidR="5E359F9D">
        <w:rPr>
          <w:rFonts w:ascii="Arial" w:hAnsi="Arial" w:cs="Arial"/>
          <w:sz w:val="20"/>
          <w:szCs w:val="20"/>
        </w:rPr>
        <w:t xml:space="preserve">Sets the InsuranceTeamEO </w:t>
      </w:r>
      <w:r w:rsidRPr="23760EC0" w:rsidR="5E359F9D">
        <w:rPr>
          <w:rFonts w:ascii="Arial" w:hAnsi="Arial" w:cs="Arial"/>
          <w:sz w:val="20"/>
          <w:szCs w:val="20"/>
        </w:rPr>
        <w:t>details .</w:t>
      </w:r>
    </w:p>
    <w:p w:rsidR="5E359F9D" w:rsidP="23760EC0" w:rsidRDefault="5E359F9D" w14:paraId="161731D0" w14:textId="3452E753">
      <w:pPr>
        <w:pStyle w:val="ListParagraph"/>
        <w:numPr>
          <w:ilvl w:val="0"/>
          <w:numId w:val="9"/>
        </w:numPr>
        <w:jc w:val="both"/>
        <w:rPr>
          <w:rFonts w:ascii="Arial" w:hAnsi="Arial" w:cs="Arial"/>
          <w:sz w:val="22"/>
          <w:szCs w:val="22"/>
        </w:rPr>
      </w:pPr>
      <w:r w:rsidRPr="23760EC0" w:rsidR="5E359F9D">
        <w:rPr>
          <w:rFonts w:ascii="Arial" w:hAnsi="Arial" w:cs="Arial"/>
          <w:sz w:val="20"/>
          <w:szCs w:val="20"/>
        </w:rPr>
        <w:t xml:space="preserve">     Outputs: Gets the InsuranceTeamEO details.</w:t>
      </w:r>
    </w:p>
    <w:p w:rsidR="5E359F9D" w:rsidP="23760EC0" w:rsidRDefault="5E359F9D" w14:paraId="517F7237" w14:textId="13CBE83F">
      <w:pPr>
        <w:pStyle w:val="ListParagraph"/>
        <w:numPr>
          <w:ilvl w:val="0"/>
          <w:numId w:val="9"/>
        </w:numPr>
        <w:jc w:val="both"/>
        <w:rPr>
          <w:rFonts w:ascii="Arial" w:hAnsi="Arial" w:cs="Arial"/>
          <w:sz w:val="22"/>
          <w:szCs w:val="22"/>
        </w:rPr>
      </w:pPr>
      <w:r w:rsidRPr="23760EC0" w:rsidR="5E359F9D">
        <w:rPr>
          <w:rFonts w:ascii="Arial" w:hAnsi="Arial" w:cs="Arial"/>
          <w:sz w:val="20"/>
          <w:szCs w:val="20"/>
        </w:rPr>
        <w:t xml:space="preserve">     Scope:</w:t>
      </w:r>
      <w:r>
        <w:tab/>
      </w:r>
      <w:r w:rsidRPr="23760EC0" w:rsidR="5E359F9D">
        <w:rPr>
          <w:rFonts w:ascii="Arial" w:hAnsi="Arial" w:cs="Arial"/>
          <w:sz w:val="20"/>
          <w:szCs w:val="20"/>
        </w:rPr>
        <w:t xml:space="preserve">Specific </w:t>
      </w:r>
    </w:p>
    <w:p w:rsidR="5E359F9D" w:rsidP="23760EC0" w:rsidRDefault="5E359F9D" w14:paraId="1EC05D0A" w14:textId="5101FAB7">
      <w:pPr>
        <w:pStyle w:val="ListParagraph"/>
        <w:numPr>
          <w:ilvl w:val="0"/>
          <w:numId w:val="9"/>
        </w:numPr>
        <w:jc w:val="both"/>
        <w:rPr>
          <w:rFonts w:ascii="Arial" w:hAnsi="Arial" w:cs="Arial"/>
          <w:sz w:val="20"/>
          <w:szCs w:val="20"/>
        </w:rPr>
      </w:pPr>
      <w:r w:rsidRPr="23760EC0" w:rsidR="5E359F9D">
        <w:rPr>
          <w:rFonts w:ascii="Arial" w:hAnsi="Arial" w:cs="Arial"/>
          <w:sz w:val="20"/>
          <w:szCs w:val="20"/>
        </w:rPr>
        <w:t xml:space="preserve">     </w:t>
      </w:r>
      <w:r w:rsidRPr="23760EC0" w:rsidR="5E359F9D">
        <w:rPr>
          <w:rFonts w:ascii="Arial" w:hAnsi="Arial" w:cs="Arial"/>
          <w:sz w:val="20"/>
          <w:szCs w:val="20"/>
        </w:rPr>
        <w:t>Description :This</w:t>
      </w:r>
      <w:r w:rsidRPr="23760EC0" w:rsidR="5E359F9D">
        <w:rPr>
          <w:rFonts w:ascii="Arial" w:hAnsi="Arial" w:cs="Arial"/>
          <w:sz w:val="20"/>
          <w:szCs w:val="20"/>
        </w:rPr>
        <w:t xml:space="preserve"> class is a model class for the database table I</w:t>
      </w:r>
      <w:r w:rsidRPr="23760EC0" w:rsidR="28E4938A">
        <w:rPr>
          <w:rFonts w:ascii="Arial" w:hAnsi="Arial" w:cs="Arial"/>
          <w:sz w:val="20"/>
          <w:szCs w:val="20"/>
        </w:rPr>
        <w:t>nsurance_Team</w:t>
      </w:r>
      <w:r w:rsidRPr="23760EC0" w:rsidR="5E359F9D">
        <w:rPr>
          <w:rFonts w:ascii="Arial" w:hAnsi="Arial" w:cs="Arial"/>
          <w:sz w:val="20"/>
          <w:szCs w:val="20"/>
        </w:rPr>
        <w:t>.</w:t>
      </w:r>
    </w:p>
    <w:p w:rsidR="23760EC0" w:rsidP="23760EC0" w:rsidRDefault="23760EC0" w14:paraId="39EDA2A3" w14:textId="56DA1B61">
      <w:pPr>
        <w:rPr>
          <w:rFonts w:ascii="Arial" w:hAnsi="Arial" w:cs="Arial"/>
          <w:sz w:val="20"/>
          <w:szCs w:val="20"/>
        </w:rPr>
      </w:pPr>
    </w:p>
    <w:p xmlns:wp14="http://schemas.microsoft.com/office/word/2010/wordml" w:rsidR="00D5737B" w:rsidRDefault="00D5737B" w14:paraId="7D34F5C7" wp14:textId="77777777">
      <w:pPr>
        <w:ind w:firstLine="720"/>
        <w:rPr>
          <w:rFonts w:ascii="Arial" w:hAnsi="Arial" w:cs="Arial"/>
          <w:sz w:val="20"/>
        </w:rPr>
      </w:pPr>
    </w:p>
    <w:p xmlns:wp14="http://schemas.microsoft.com/office/word/2010/wordml" w:rsidR="00D5737B" w:rsidP="23760EC0" w:rsidRDefault="00D5737B" w14:paraId="118E1CC0" wp14:textId="1A8075B4">
      <w:pPr>
        <w:pStyle w:val="Heading2"/>
      </w:pPr>
      <w:bookmarkStart w:name="__RefHeading___Toc371459687" w:id="13"/>
      <w:bookmarkEnd w:id="13"/>
      <w:r w:rsidR="00D5737B">
        <w:rPr/>
        <w:t>DH-1-6</w:t>
      </w:r>
      <w:r>
        <w:tab/>
      </w:r>
      <w:r w:rsidR="558C1739">
        <w:rPr/>
        <w:t>InsurancePlanEO</w:t>
      </w:r>
    </w:p>
    <w:p w:rsidR="558C1739" w:rsidP="23760EC0" w:rsidRDefault="558C1739" w14:paraId="53B4C90E" w14:textId="5AD3A218">
      <w:pPr>
        <w:pStyle w:val="ListParagraph"/>
        <w:numPr>
          <w:ilvl w:val="0"/>
          <w:numId w:val="9"/>
        </w:numPr>
        <w:rPr>
          <w:rFonts w:ascii="Arial" w:hAnsi="Arial" w:cs="Arial"/>
          <w:sz w:val="22"/>
          <w:szCs w:val="22"/>
        </w:rPr>
      </w:pPr>
      <w:r w:rsidRPr="23760EC0" w:rsidR="558C1739">
        <w:rPr>
          <w:rFonts w:ascii="Arial" w:hAnsi="Arial" w:cs="Arial"/>
          <w:sz w:val="20"/>
          <w:szCs w:val="20"/>
        </w:rPr>
        <w:t xml:space="preserve">     Inputs:</w:t>
      </w:r>
      <w:r>
        <w:tab/>
      </w:r>
      <w:r w:rsidRPr="23760EC0" w:rsidR="558C1739">
        <w:rPr>
          <w:rFonts w:ascii="Arial" w:hAnsi="Arial" w:cs="Arial"/>
          <w:sz w:val="20"/>
          <w:szCs w:val="20"/>
        </w:rPr>
        <w:t xml:space="preserve">Sets the </w:t>
      </w:r>
      <w:r w:rsidRPr="23760EC0" w:rsidR="558C1739">
        <w:rPr>
          <w:rFonts w:ascii="Arial" w:hAnsi="Arial" w:cs="Arial"/>
          <w:sz w:val="20"/>
          <w:szCs w:val="20"/>
        </w:rPr>
        <w:t>InsurancePlanEO</w:t>
      </w:r>
      <w:r w:rsidRPr="23760EC0" w:rsidR="558C1739">
        <w:rPr>
          <w:rFonts w:ascii="Arial" w:hAnsi="Arial" w:cs="Arial"/>
          <w:sz w:val="20"/>
          <w:szCs w:val="20"/>
        </w:rPr>
        <w:t xml:space="preserve"> </w:t>
      </w:r>
      <w:r w:rsidRPr="23760EC0" w:rsidR="558C1739">
        <w:rPr>
          <w:rFonts w:ascii="Arial" w:hAnsi="Arial" w:cs="Arial"/>
          <w:sz w:val="20"/>
          <w:szCs w:val="20"/>
        </w:rPr>
        <w:t>details .</w:t>
      </w:r>
    </w:p>
    <w:p w:rsidR="558C1739" w:rsidP="23760EC0" w:rsidRDefault="558C1739" w14:paraId="221AB1C7" w14:textId="0F4986BC">
      <w:pPr>
        <w:pStyle w:val="ListParagraph"/>
        <w:numPr>
          <w:ilvl w:val="0"/>
          <w:numId w:val="9"/>
        </w:numPr>
        <w:jc w:val="both"/>
        <w:rPr>
          <w:rFonts w:ascii="Arial" w:hAnsi="Arial" w:cs="Arial"/>
          <w:sz w:val="22"/>
          <w:szCs w:val="22"/>
        </w:rPr>
      </w:pPr>
      <w:r w:rsidRPr="23760EC0" w:rsidR="558C1739">
        <w:rPr>
          <w:rFonts w:ascii="Arial" w:hAnsi="Arial" w:cs="Arial"/>
          <w:sz w:val="20"/>
          <w:szCs w:val="20"/>
        </w:rPr>
        <w:t xml:space="preserve">     Outputs: Gets the InsurancePlanEO details.</w:t>
      </w:r>
    </w:p>
    <w:p w:rsidR="558C1739" w:rsidP="23760EC0" w:rsidRDefault="558C1739" w14:paraId="625B73D3" w14:textId="13CBE83F">
      <w:pPr>
        <w:pStyle w:val="ListParagraph"/>
        <w:numPr>
          <w:ilvl w:val="0"/>
          <w:numId w:val="9"/>
        </w:numPr>
        <w:jc w:val="both"/>
        <w:rPr>
          <w:rFonts w:ascii="Arial" w:hAnsi="Arial" w:cs="Arial"/>
          <w:sz w:val="22"/>
          <w:szCs w:val="22"/>
        </w:rPr>
      </w:pPr>
      <w:r w:rsidRPr="23760EC0" w:rsidR="558C1739">
        <w:rPr>
          <w:rFonts w:ascii="Arial" w:hAnsi="Arial" w:cs="Arial"/>
          <w:sz w:val="20"/>
          <w:szCs w:val="20"/>
        </w:rPr>
        <w:t xml:space="preserve">     Scope:</w:t>
      </w:r>
      <w:r>
        <w:tab/>
      </w:r>
      <w:r w:rsidRPr="23760EC0" w:rsidR="558C1739">
        <w:rPr>
          <w:rFonts w:ascii="Arial" w:hAnsi="Arial" w:cs="Arial"/>
          <w:sz w:val="20"/>
          <w:szCs w:val="20"/>
        </w:rPr>
        <w:t xml:space="preserve">Specific </w:t>
      </w:r>
    </w:p>
    <w:p w:rsidR="558C1739" w:rsidP="23760EC0" w:rsidRDefault="558C1739" w14:paraId="68E93A0A" w14:textId="1B61B3F3">
      <w:pPr>
        <w:pStyle w:val="ListParagraph"/>
        <w:numPr>
          <w:ilvl w:val="0"/>
          <w:numId w:val="9"/>
        </w:numPr>
        <w:jc w:val="both"/>
        <w:rPr>
          <w:rFonts w:ascii="Arial" w:hAnsi="Arial" w:cs="Arial"/>
          <w:sz w:val="20"/>
          <w:szCs w:val="20"/>
        </w:rPr>
      </w:pPr>
      <w:r w:rsidRPr="23760EC0" w:rsidR="558C1739">
        <w:rPr>
          <w:rFonts w:ascii="Arial" w:hAnsi="Arial" w:cs="Arial"/>
          <w:sz w:val="20"/>
          <w:szCs w:val="20"/>
        </w:rPr>
        <w:t xml:space="preserve">     </w:t>
      </w:r>
      <w:r w:rsidRPr="23760EC0" w:rsidR="558C1739">
        <w:rPr>
          <w:rFonts w:ascii="Arial" w:hAnsi="Arial" w:cs="Arial"/>
          <w:sz w:val="20"/>
          <w:szCs w:val="20"/>
        </w:rPr>
        <w:t>Description :This</w:t>
      </w:r>
      <w:r w:rsidRPr="23760EC0" w:rsidR="558C1739">
        <w:rPr>
          <w:rFonts w:ascii="Arial" w:hAnsi="Arial" w:cs="Arial"/>
          <w:sz w:val="20"/>
          <w:szCs w:val="20"/>
        </w:rPr>
        <w:t xml:space="preserve"> class is a model class for the database table Insurance_Plans.</w:t>
      </w:r>
    </w:p>
    <w:p w:rsidR="23760EC0" w:rsidP="23760EC0" w:rsidRDefault="23760EC0" w14:paraId="42280F98" w14:textId="6E557451">
      <w:pPr>
        <w:pStyle w:val="Heading2"/>
      </w:pPr>
    </w:p>
    <w:p xmlns:wp14="http://schemas.microsoft.com/office/word/2010/wordml" w:rsidR="00D5737B" w:rsidP="23760EC0" w:rsidRDefault="00D5737B" w14:paraId="02967E1D" wp14:textId="14F22DF2">
      <w:pPr>
        <w:pStyle w:val="Heading2"/>
      </w:pPr>
      <w:bookmarkStart w:name="__RefHeading___Toc371459688" w:id="14"/>
      <w:bookmarkEnd w:id="14"/>
      <w:r w:rsidR="00D5737B">
        <w:rPr/>
        <w:t>DH-1-7</w:t>
      </w:r>
      <w:r>
        <w:tab/>
      </w:r>
      <w:r w:rsidR="66544029">
        <w:rPr/>
        <w:t>Notification</w:t>
      </w:r>
    </w:p>
    <w:p xmlns:wp14="http://schemas.microsoft.com/office/word/2010/wordml" w:rsidR="00D5737B" w:rsidP="23760EC0" w:rsidRDefault="00D5737B" w14:paraId="6C4C1836" wp14:textId="7AB45DE1">
      <w:pPr>
        <w:pStyle w:val="ListParagraph"/>
        <w:numPr>
          <w:ilvl w:val="0"/>
          <w:numId w:val="9"/>
        </w:numPr>
        <w:ind/>
        <w:rPr>
          <w:rFonts w:ascii="Arial" w:hAnsi="Arial" w:cs="Arial"/>
          <w:sz w:val="22"/>
          <w:szCs w:val="22"/>
        </w:rPr>
      </w:pPr>
      <w:r w:rsidRPr="23760EC0" w:rsidR="66544029">
        <w:rPr>
          <w:rFonts w:ascii="Arial" w:hAnsi="Arial" w:cs="Arial"/>
          <w:sz w:val="20"/>
          <w:szCs w:val="20"/>
        </w:rPr>
        <w:t xml:space="preserve">     Inputs:</w:t>
      </w:r>
      <w:r>
        <w:tab/>
      </w:r>
      <w:r w:rsidRPr="23760EC0" w:rsidR="66544029">
        <w:rPr>
          <w:rFonts w:ascii="Arial" w:hAnsi="Arial" w:cs="Arial"/>
          <w:sz w:val="20"/>
          <w:szCs w:val="20"/>
        </w:rPr>
        <w:t>Sets the Notifications details .</w:t>
      </w:r>
    </w:p>
    <w:p xmlns:wp14="http://schemas.microsoft.com/office/word/2010/wordml" w:rsidR="00D5737B" w:rsidP="23760EC0" w:rsidRDefault="00D5737B" w14:paraId="3DD09348" wp14:textId="77471237">
      <w:pPr>
        <w:pStyle w:val="ListParagraph"/>
        <w:numPr>
          <w:ilvl w:val="0"/>
          <w:numId w:val="9"/>
        </w:numPr>
        <w:ind/>
        <w:jc w:val="both"/>
        <w:rPr>
          <w:rFonts w:ascii="Arial" w:hAnsi="Arial" w:cs="Arial"/>
          <w:sz w:val="22"/>
          <w:szCs w:val="22"/>
        </w:rPr>
      </w:pPr>
      <w:r w:rsidRPr="23760EC0" w:rsidR="66544029">
        <w:rPr>
          <w:rFonts w:ascii="Arial" w:hAnsi="Arial" w:cs="Arial"/>
          <w:sz w:val="20"/>
          <w:szCs w:val="20"/>
        </w:rPr>
        <w:t xml:space="preserve">     Outputs: Gets the Notification details.</w:t>
      </w:r>
    </w:p>
    <w:p xmlns:wp14="http://schemas.microsoft.com/office/word/2010/wordml" w:rsidR="00D5737B" w:rsidP="23760EC0" w:rsidRDefault="00D5737B" w14:paraId="5D2EBD5E" wp14:textId="13CBE83F">
      <w:pPr>
        <w:pStyle w:val="ListParagraph"/>
        <w:numPr>
          <w:ilvl w:val="0"/>
          <w:numId w:val="9"/>
        </w:numPr>
        <w:ind/>
        <w:jc w:val="both"/>
        <w:rPr>
          <w:rFonts w:ascii="Arial" w:hAnsi="Arial" w:cs="Arial"/>
          <w:sz w:val="22"/>
          <w:szCs w:val="22"/>
        </w:rPr>
      </w:pPr>
      <w:r w:rsidRPr="23760EC0" w:rsidR="66544029">
        <w:rPr>
          <w:rFonts w:ascii="Arial" w:hAnsi="Arial" w:cs="Arial"/>
          <w:sz w:val="20"/>
          <w:szCs w:val="20"/>
        </w:rPr>
        <w:t xml:space="preserve">     Scope:</w:t>
      </w:r>
      <w:r>
        <w:tab/>
      </w:r>
      <w:r w:rsidRPr="23760EC0" w:rsidR="66544029">
        <w:rPr>
          <w:rFonts w:ascii="Arial" w:hAnsi="Arial" w:cs="Arial"/>
          <w:sz w:val="20"/>
          <w:szCs w:val="20"/>
        </w:rPr>
        <w:t xml:space="preserve">Specific </w:t>
      </w:r>
    </w:p>
    <w:p xmlns:wp14="http://schemas.microsoft.com/office/word/2010/wordml" w:rsidR="00D5737B" w:rsidP="23760EC0" w:rsidRDefault="00D5737B" w14:paraId="5F4698C1" wp14:textId="7E7FA67A">
      <w:pPr>
        <w:pStyle w:val="ListParagraph"/>
        <w:numPr>
          <w:ilvl w:val="0"/>
          <w:numId w:val="9"/>
        </w:numPr>
        <w:ind/>
        <w:jc w:val="both"/>
        <w:rPr>
          <w:rFonts w:ascii="Arial" w:hAnsi="Arial" w:cs="Arial"/>
          <w:sz w:val="20"/>
          <w:szCs w:val="20"/>
        </w:rPr>
      </w:pPr>
      <w:r w:rsidRPr="23760EC0" w:rsidR="66544029">
        <w:rPr>
          <w:rFonts w:ascii="Arial" w:hAnsi="Arial" w:cs="Arial"/>
          <w:sz w:val="20"/>
          <w:szCs w:val="20"/>
        </w:rPr>
        <w:t xml:space="preserve">     </w:t>
      </w:r>
      <w:r w:rsidRPr="23760EC0" w:rsidR="66544029">
        <w:rPr>
          <w:rFonts w:ascii="Arial" w:hAnsi="Arial" w:cs="Arial"/>
          <w:sz w:val="20"/>
          <w:szCs w:val="20"/>
        </w:rPr>
        <w:t>Description :This</w:t>
      </w:r>
      <w:r w:rsidRPr="23760EC0" w:rsidR="66544029">
        <w:rPr>
          <w:rFonts w:ascii="Arial" w:hAnsi="Arial" w:cs="Arial"/>
          <w:sz w:val="20"/>
          <w:szCs w:val="20"/>
        </w:rPr>
        <w:t xml:space="preserve"> class is a model class for the database table Notifications.</w:t>
      </w:r>
    </w:p>
    <w:p xmlns:wp14="http://schemas.microsoft.com/office/word/2010/wordml" w:rsidR="00D5737B" w:rsidP="23760EC0" w:rsidRDefault="00D5737B" w14:paraId="2A1F701D" wp14:textId="7C47D219">
      <w:pPr>
        <w:pStyle w:val="Normal"/>
        <w:ind/>
        <w:rPr>
          <w:rFonts w:ascii="Arial" w:hAnsi="Arial" w:cs="Arial"/>
        </w:rPr>
      </w:pPr>
    </w:p>
    <w:p xmlns:wp14="http://schemas.microsoft.com/office/word/2010/wordml" w:rsidR="00D5737B" w:rsidP="23760EC0" w:rsidRDefault="00D5737B" w14:paraId="05ACC5EC" wp14:textId="4C46AF6A">
      <w:pPr>
        <w:pStyle w:val="Heading2"/>
      </w:pPr>
      <w:bookmarkStart w:name="__RefHeading___Toc371459689" w:id="15"/>
      <w:bookmarkEnd w:id="15"/>
      <w:r w:rsidR="00D5737B">
        <w:rPr/>
        <w:t>DH-1-8</w:t>
      </w:r>
      <w:r>
        <w:tab/>
      </w:r>
      <w:r w:rsidR="60F9871A">
        <w:rPr/>
        <w:t>ProviderService</w:t>
      </w:r>
      <w:r w:rsidR="00D5737B">
        <w:rPr/>
        <w:t>Impl</w:t>
      </w:r>
    </w:p>
    <w:p xmlns:wp14="http://schemas.microsoft.com/office/word/2010/wordml" w:rsidR="00D5737B" w:rsidRDefault="00D5737B" w14:paraId="03EFCA41" wp14:textId="77777777">
      <w:pPr>
        <w:rPr>
          <w:rFonts w:ascii="Arial" w:hAnsi="Arial" w:cs="Arial"/>
        </w:rPr>
      </w:pPr>
    </w:p>
    <w:p w:rsidR="0861E54E" w:rsidP="23760EC0" w:rsidRDefault="0861E54E" w14:paraId="2499C693" w14:textId="53432B81">
      <w:pPr>
        <w:pStyle w:val="ListParagraph"/>
        <w:numPr>
          <w:ilvl w:val="0"/>
          <w:numId w:val="13"/>
        </w:numPr>
        <w:rPr>
          <w:rFonts w:ascii="Times New Roman" w:hAnsi="Times New Roman" w:eastAsia="Times New Roman" w:cs="Times New Roman"/>
          <w:b w:val="0"/>
          <w:bCs w:val="0"/>
          <w:i w:val="0"/>
          <w:iCs w:val="0"/>
          <w:caps w:val="0"/>
          <w:smallCaps w:val="0"/>
          <w:noProof w:val="0"/>
          <w:sz w:val="24"/>
          <w:szCs w:val="24"/>
          <w:lang w:val="en-GB"/>
        </w:rPr>
      </w:pPr>
      <w:r w:rsidRPr="23760EC0" w:rsidR="0861E54E">
        <w:rPr>
          <w:rFonts w:ascii="Times New Roman" w:hAnsi="Times New Roman" w:eastAsia="Times New Roman" w:cs="Times New Roman"/>
          <w:b w:val="0"/>
          <w:bCs w:val="0"/>
          <w:i w:val="0"/>
          <w:iCs w:val="0"/>
          <w:caps w:val="0"/>
          <w:smallCaps w:val="0"/>
          <w:noProof w:val="0"/>
          <w:sz w:val="24"/>
          <w:szCs w:val="24"/>
          <w:lang w:val="en-GB"/>
        </w:rPr>
        <w:t>Inputs: Accepts provider details (name, hospital ID, location, GPS coordinates, speciality, insurance plans, ZIP code, reviews) and filter parameters.</w:t>
      </w:r>
    </w:p>
    <w:p w:rsidR="0861E54E" w:rsidP="23760EC0" w:rsidRDefault="0861E54E" w14:paraId="0E2FC40B" w14:textId="47D160A1">
      <w:pPr>
        <w:pStyle w:val="ListParagraph"/>
        <w:numPr>
          <w:ilvl w:val="0"/>
          <w:numId w:val="13"/>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0861E54E">
        <w:rPr>
          <w:rFonts w:ascii="Times New Roman" w:hAnsi="Times New Roman" w:eastAsia="Times New Roman" w:cs="Times New Roman"/>
          <w:b w:val="0"/>
          <w:bCs w:val="0"/>
          <w:i w:val="0"/>
          <w:iCs w:val="0"/>
          <w:caps w:val="0"/>
          <w:smallCaps w:val="0"/>
          <w:noProof w:val="0"/>
          <w:sz w:val="24"/>
          <w:szCs w:val="24"/>
          <w:lang w:val="en-GB"/>
        </w:rPr>
        <w:t>Outputs: Returns provider records, filtered search results, and updated ratings.</w:t>
      </w:r>
    </w:p>
    <w:p w:rsidR="0861E54E" w:rsidP="23760EC0" w:rsidRDefault="0861E54E" w14:paraId="374A65AD" w14:textId="5CEC052F">
      <w:pPr>
        <w:pStyle w:val="ListParagraph"/>
        <w:numPr>
          <w:ilvl w:val="0"/>
          <w:numId w:val="13"/>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0861E54E">
        <w:rPr>
          <w:rFonts w:ascii="Times New Roman" w:hAnsi="Times New Roman" w:eastAsia="Times New Roman" w:cs="Times New Roman"/>
          <w:b w:val="0"/>
          <w:bCs w:val="0"/>
          <w:i w:val="0"/>
          <w:iCs w:val="0"/>
          <w:caps w:val="0"/>
          <w:smallCaps w:val="0"/>
          <w:noProof w:val="0"/>
          <w:sz w:val="24"/>
          <w:szCs w:val="24"/>
          <w:lang w:val="en-GB"/>
        </w:rPr>
        <w:t>Scope: Specific</w:t>
      </w:r>
    </w:p>
    <w:p w:rsidR="0861E54E" w:rsidP="23760EC0" w:rsidRDefault="0861E54E" w14:paraId="50A25C95" w14:textId="002816FD">
      <w:pPr>
        <w:pStyle w:val="ListParagraph"/>
        <w:numPr>
          <w:ilvl w:val="0"/>
          <w:numId w:val="13"/>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0861E54E">
        <w:rPr>
          <w:rFonts w:ascii="Times New Roman" w:hAnsi="Times New Roman" w:eastAsia="Times New Roman" w:cs="Times New Roman"/>
          <w:b w:val="0"/>
          <w:bCs w:val="0"/>
          <w:i w:val="0"/>
          <w:iCs w:val="0"/>
          <w:caps w:val="0"/>
          <w:smallCaps w:val="0"/>
          <w:noProof w:val="0"/>
          <w:sz w:val="24"/>
          <w:szCs w:val="24"/>
          <w:lang w:val="en-GB"/>
        </w:rPr>
        <w:t>Description: Implements business logic for provider management using MongoDB, including CRUD, geolocation filtering, insurance filtering, and rating calculation.</w:t>
      </w:r>
    </w:p>
    <w:p w:rsidR="23760EC0" w:rsidP="23760EC0" w:rsidRDefault="23760EC0" w14:paraId="2D17A240" w14:textId="2080B1C2">
      <w:pPr>
        <w:pStyle w:val="ListParagraph"/>
        <w:ind w:left="720"/>
        <w:rPr>
          <w:rFonts w:ascii="Times New Roman" w:hAnsi="Times New Roman" w:eastAsia="Times New Roman" w:cs="Times New Roman"/>
          <w:noProof w:val="0"/>
          <w:sz w:val="22"/>
          <w:szCs w:val="22"/>
          <w:lang w:val="en-GB"/>
        </w:rPr>
      </w:pPr>
    </w:p>
    <w:p xmlns:wp14="http://schemas.microsoft.com/office/word/2010/wordml" w:rsidR="00D5737B" w:rsidRDefault="00D5737B" w14:paraId="5F96A722" wp14:textId="77777777">
      <w:pPr>
        <w:rPr>
          <w:rFonts w:ascii="Arial" w:hAnsi="Arial" w:cs="Arial"/>
          <w:sz w:val="20"/>
        </w:rPr>
      </w:pPr>
    </w:p>
    <w:p xmlns:wp14="http://schemas.microsoft.com/office/word/2010/wordml" w:rsidR="00D5737B" w:rsidRDefault="00D5737B" w14:paraId="5D7FBFA9" wp14:textId="77777777">
      <w:r>
        <w:rPr>
          <w:rFonts w:ascii="Arial" w:hAnsi="Arial" w:cs="Arial"/>
          <w:sz w:val="20"/>
        </w:rPr>
        <w:t>This class implements the UserMasterDAO interface.</w:t>
      </w:r>
    </w:p>
    <w:p xmlns:wp14="http://schemas.microsoft.com/office/word/2010/wordml" w:rsidR="00D5737B" w:rsidP="23760EC0" w:rsidRDefault="00D5737B" w14:paraId="4D5B3BDB" wp14:textId="745FB2E5">
      <w:pPr>
        <w:pStyle w:val="Heading2"/>
      </w:pPr>
      <w:bookmarkStart w:name="__RefHeading___Toc371459690" w:id="16"/>
      <w:bookmarkEnd w:id="16"/>
      <w:r w:rsidR="00D5737B">
        <w:rPr/>
        <w:t>DH-1-9</w:t>
      </w:r>
      <w:r>
        <w:tab/>
      </w:r>
      <w:r w:rsidR="273142E1">
        <w:rPr/>
        <w:t>DoctorService</w:t>
      </w:r>
      <w:r w:rsidR="00D5737B">
        <w:rPr/>
        <w:t>Impl</w:t>
      </w:r>
    </w:p>
    <w:p xmlns:wp14="http://schemas.microsoft.com/office/word/2010/wordml" w:rsidR="00D5737B" w:rsidRDefault="00D5737B" w14:paraId="5B95CD12" wp14:textId="77777777">
      <w:pPr>
        <w:rPr>
          <w:rFonts w:ascii="Arial" w:hAnsi="Arial" w:cs="Arial"/>
        </w:rPr>
      </w:pPr>
    </w:p>
    <w:p w:rsidR="3013620B" w:rsidP="23760EC0" w:rsidRDefault="3013620B" w14:paraId="58478001" w14:textId="0A1BA0A5">
      <w:pPr>
        <w:pStyle w:val="ListParagraph"/>
        <w:numPr>
          <w:ilvl w:val="0"/>
          <w:numId w:val="14"/>
        </w:numPr>
        <w:rPr>
          <w:rFonts w:ascii="Times New Roman" w:hAnsi="Times New Roman" w:eastAsia="Times New Roman" w:cs="Times New Roman"/>
          <w:b w:val="0"/>
          <w:bCs w:val="0"/>
          <w:i w:val="0"/>
          <w:iCs w:val="0"/>
          <w:caps w:val="0"/>
          <w:smallCaps w:val="0"/>
          <w:noProof w:val="0"/>
          <w:sz w:val="22"/>
          <w:szCs w:val="22"/>
          <w:lang w:val="en-GB"/>
        </w:rPr>
      </w:pPr>
      <w:r w:rsidRPr="23760EC0" w:rsidR="3013620B">
        <w:rPr>
          <w:rFonts w:ascii="Times New Roman" w:hAnsi="Times New Roman" w:eastAsia="Times New Roman" w:cs="Times New Roman"/>
          <w:b w:val="0"/>
          <w:bCs w:val="0"/>
          <w:i w:val="0"/>
          <w:iCs w:val="0"/>
          <w:caps w:val="0"/>
          <w:smallCaps w:val="0"/>
          <w:noProof w:val="0"/>
          <w:sz w:val="24"/>
          <w:szCs w:val="24"/>
          <w:lang w:val="en-GB"/>
        </w:rPr>
        <w:t>Inputs: Accepts doctor details (ID, hospital ID, license number, qualification, specialization, experience, status, reviews) and filter parameters.</w:t>
      </w:r>
    </w:p>
    <w:p w:rsidR="3013620B" w:rsidP="23760EC0" w:rsidRDefault="3013620B" w14:paraId="5220EF50" w14:textId="60161901">
      <w:pPr>
        <w:pStyle w:val="ListParagraph"/>
        <w:numPr>
          <w:ilvl w:val="0"/>
          <w:numId w:val="14"/>
        </w:numPr>
        <w:spacing w:before="240" w:beforeAutospacing="off" w:after="240" w:afterAutospacing="off"/>
        <w:rPr>
          <w:rFonts w:ascii="Times New Roman" w:hAnsi="Times New Roman" w:eastAsia="Times New Roman" w:cs="Times New Roman"/>
          <w:b w:val="0"/>
          <w:bCs w:val="0"/>
          <w:i w:val="0"/>
          <w:iCs w:val="0"/>
          <w:caps w:val="0"/>
          <w:smallCaps w:val="0"/>
          <w:noProof w:val="0"/>
          <w:sz w:val="22"/>
          <w:szCs w:val="22"/>
          <w:lang w:val="en-GB"/>
        </w:rPr>
      </w:pPr>
      <w:r w:rsidRPr="23760EC0" w:rsidR="3013620B">
        <w:rPr>
          <w:rFonts w:ascii="Times New Roman" w:hAnsi="Times New Roman" w:eastAsia="Times New Roman" w:cs="Times New Roman"/>
          <w:b w:val="0"/>
          <w:bCs w:val="0"/>
          <w:i w:val="0"/>
          <w:iCs w:val="0"/>
          <w:caps w:val="0"/>
          <w:smallCaps w:val="0"/>
          <w:noProof w:val="0"/>
          <w:sz w:val="24"/>
          <w:szCs w:val="24"/>
          <w:lang w:val="en-GB"/>
        </w:rPr>
        <w:t>Outputs: Returns doctor records, filtered lists, and updated ratings.</w:t>
      </w:r>
    </w:p>
    <w:p w:rsidR="3013620B" w:rsidP="23760EC0" w:rsidRDefault="3013620B" w14:paraId="4D7A2576" w14:textId="000D06BE">
      <w:pPr>
        <w:pStyle w:val="ListParagraph"/>
        <w:numPr>
          <w:ilvl w:val="0"/>
          <w:numId w:val="14"/>
        </w:numPr>
        <w:spacing w:before="240" w:beforeAutospacing="off" w:after="240" w:afterAutospacing="off"/>
        <w:rPr>
          <w:rFonts w:ascii="Times New Roman" w:hAnsi="Times New Roman" w:eastAsia="Times New Roman" w:cs="Times New Roman"/>
          <w:b w:val="0"/>
          <w:bCs w:val="0"/>
          <w:i w:val="0"/>
          <w:iCs w:val="0"/>
          <w:caps w:val="0"/>
          <w:smallCaps w:val="0"/>
          <w:noProof w:val="0"/>
          <w:sz w:val="22"/>
          <w:szCs w:val="22"/>
          <w:lang w:val="en-GB"/>
        </w:rPr>
      </w:pPr>
      <w:r w:rsidRPr="23760EC0" w:rsidR="3013620B">
        <w:rPr>
          <w:rFonts w:ascii="Times New Roman" w:hAnsi="Times New Roman" w:eastAsia="Times New Roman" w:cs="Times New Roman"/>
          <w:b w:val="0"/>
          <w:bCs w:val="0"/>
          <w:i w:val="0"/>
          <w:iCs w:val="0"/>
          <w:caps w:val="0"/>
          <w:smallCaps w:val="0"/>
          <w:noProof w:val="0"/>
          <w:sz w:val="24"/>
          <w:szCs w:val="24"/>
          <w:lang w:val="en-GB"/>
        </w:rPr>
        <w:t>Scope: Specific</w:t>
      </w:r>
    </w:p>
    <w:p w:rsidR="3013620B" w:rsidP="23760EC0" w:rsidRDefault="3013620B" w14:paraId="6B957D0B" w14:textId="36807512">
      <w:pPr>
        <w:pStyle w:val="ListParagraph"/>
        <w:numPr>
          <w:ilvl w:val="0"/>
          <w:numId w:val="14"/>
        </w:numPr>
        <w:spacing w:before="240" w:beforeAutospacing="off" w:after="240" w:afterAutospacing="off"/>
        <w:rPr>
          <w:rFonts w:ascii="Times New Roman" w:hAnsi="Times New Roman" w:eastAsia="Times New Roman" w:cs="Times New Roman"/>
          <w:b w:val="0"/>
          <w:bCs w:val="0"/>
          <w:i w:val="0"/>
          <w:iCs w:val="0"/>
          <w:caps w:val="0"/>
          <w:smallCaps w:val="0"/>
          <w:noProof w:val="0"/>
          <w:sz w:val="22"/>
          <w:szCs w:val="22"/>
          <w:lang w:val="en-GB"/>
        </w:rPr>
      </w:pPr>
      <w:r w:rsidRPr="23760EC0" w:rsidR="3013620B">
        <w:rPr>
          <w:rFonts w:ascii="Times New Roman" w:hAnsi="Times New Roman" w:eastAsia="Times New Roman" w:cs="Times New Roman"/>
          <w:b w:val="0"/>
          <w:bCs w:val="0"/>
          <w:i w:val="0"/>
          <w:iCs w:val="0"/>
          <w:caps w:val="0"/>
          <w:smallCaps w:val="0"/>
          <w:noProof w:val="0"/>
          <w:sz w:val="24"/>
          <w:szCs w:val="24"/>
          <w:lang w:val="en-GB"/>
        </w:rPr>
        <w:t>Description: Handles CRUD and search operations for doctors with multi-criteria filtering, review aggregation, and MongoDB persistence.</w:t>
      </w:r>
    </w:p>
    <w:p w:rsidR="23760EC0" w:rsidP="23760EC0" w:rsidRDefault="23760EC0" w14:paraId="317E73F9" w14:textId="6B6818EB">
      <w:pPr>
        <w:ind w:firstLine="720"/>
        <w:rPr>
          <w:rFonts w:ascii="Arial" w:hAnsi="Arial" w:cs="Arial"/>
          <w:sz w:val="20"/>
          <w:szCs w:val="20"/>
        </w:rPr>
      </w:pPr>
    </w:p>
    <w:p xmlns:wp14="http://schemas.microsoft.com/office/word/2010/wordml" w:rsidR="00D5737B" w:rsidRDefault="00D5737B" w14:paraId="13CB595B" wp14:textId="77777777">
      <w:pPr>
        <w:rPr>
          <w:rFonts w:ascii="Arial" w:hAnsi="Arial" w:cs="Arial"/>
          <w:sz w:val="20"/>
        </w:rPr>
      </w:pPr>
    </w:p>
    <w:p xmlns:wp14="http://schemas.microsoft.com/office/word/2010/wordml" w:rsidR="00D5737B" w:rsidP="23760EC0" w:rsidRDefault="00D5737B" w14:paraId="6D9C8D39" wp14:textId="6C28A7E7">
      <w:pPr>
        <w:pStyle w:val="Heading2"/>
      </w:pPr>
      <w:bookmarkStart w:name="__RefHeading___Toc371459691" w:id="17"/>
      <w:bookmarkEnd w:id="17"/>
      <w:r w:rsidR="00D5737B">
        <w:rPr/>
        <w:t>DH-1-10</w:t>
      </w:r>
      <w:r>
        <w:tab/>
      </w:r>
      <w:r w:rsidR="77D3B240">
        <w:rPr/>
        <w:t>CustomerService</w:t>
      </w:r>
      <w:r w:rsidR="00D5737B">
        <w:rPr/>
        <w:t>Impl</w:t>
      </w:r>
    </w:p>
    <w:p xmlns:wp14="http://schemas.microsoft.com/office/word/2010/wordml" w:rsidR="00D5737B" w:rsidP="23760EC0" w:rsidRDefault="00D5737B" w14:paraId="139494AB" wp14:textId="49D2688E">
      <w:pPr>
        <w:pStyle w:val="ListParagraph"/>
        <w:numPr>
          <w:ilvl w:val="0"/>
          <w:numId w:val="15"/>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60D8DAA9">
        <w:rPr>
          <w:rFonts w:ascii="Times New Roman" w:hAnsi="Times New Roman" w:eastAsia="Times New Roman" w:cs="Times New Roman"/>
          <w:b w:val="0"/>
          <w:bCs w:val="0"/>
          <w:i w:val="0"/>
          <w:iCs w:val="0"/>
          <w:caps w:val="0"/>
          <w:smallCaps w:val="0"/>
          <w:noProof w:val="0"/>
          <w:sz w:val="24"/>
          <w:szCs w:val="24"/>
          <w:lang w:val="en-GB"/>
        </w:rPr>
        <w:t>Inputs: Accepts customer details (Aadhar number, name, email, personal info, nominee, insurance plans, location).</w:t>
      </w:r>
    </w:p>
    <w:p xmlns:wp14="http://schemas.microsoft.com/office/word/2010/wordml" w:rsidR="00D5737B" w:rsidP="23760EC0" w:rsidRDefault="00D5737B" w14:paraId="1FBD1D68" wp14:textId="518B1A2C">
      <w:pPr>
        <w:pStyle w:val="ListParagraph"/>
        <w:numPr>
          <w:ilvl w:val="0"/>
          <w:numId w:val="15"/>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60D8DAA9">
        <w:rPr>
          <w:rFonts w:ascii="Times New Roman" w:hAnsi="Times New Roman" w:eastAsia="Times New Roman" w:cs="Times New Roman"/>
          <w:b w:val="0"/>
          <w:bCs w:val="0"/>
          <w:i w:val="0"/>
          <w:iCs w:val="0"/>
          <w:caps w:val="0"/>
          <w:smallCaps w:val="0"/>
          <w:noProof w:val="0"/>
          <w:sz w:val="24"/>
          <w:szCs w:val="24"/>
          <w:lang w:val="en-GB"/>
        </w:rPr>
        <w:t>Outputs: Returns customer records after creation, update, or retrieval.</w:t>
      </w:r>
    </w:p>
    <w:p xmlns:wp14="http://schemas.microsoft.com/office/word/2010/wordml" w:rsidR="00D5737B" w:rsidP="23760EC0" w:rsidRDefault="00D5737B" w14:paraId="7BA1C454" wp14:textId="75822AE3">
      <w:pPr>
        <w:pStyle w:val="ListParagraph"/>
        <w:numPr>
          <w:ilvl w:val="0"/>
          <w:numId w:val="15"/>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60D8DAA9">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58D20075" wp14:textId="6A3C627F">
      <w:pPr>
        <w:pStyle w:val="ListParagraph"/>
        <w:numPr>
          <w:ilvl w:val="0"/>
          <w:numId w:val="15"/>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60D8DAA9">
        <w:rPr>
          <w:rFonts w:ascii="Times New Roman" w:hAnsi="Times New Roman" w:eastAsia="Times New Roman" w:cs="Times New Roman"/>
          <w:b w:val="0"/>
          <w:bCs w:val="0"/>
          <w:i w:val="0"/>
          <w:iCs w:val="0"/>
          <w:caps w:val="0"/>
          <w:smallCaps w:val="0"/>
          <w:noProof w:val="0"/>
          <w:sz w:val="24"/>
          <w:szCs w:val="24"/>
          <w:lang w:val="en-GB"/>
        </w:rPr>
        <w:t>Description: Provides CRUD operations for customer profiles with MongoDB persistence and geolocation data support.</w:t>
      </w:r>
    </w:p>
    <w:p xmlns:wp14="http://schemas.microsoft.com/office/word/2010/wordml" w:rsidR="00D5737B" w:rsidP="23760EC0" w:rsidRDefault="00D5737B" w14:paraId="2FC17F8B" wp14:textId="56D79274">
      <w:pPr>
        <w:rPr>
          <w:rFonts w:ascii="Arial" w:hAnsi="Arial" w:cs="Arial"/>
          <w:sz w:val="20"/>
          <w:szCs w:val="20"/>
        </w:rPr>
      </w:pPr>
    </w:p>
    <w:p xmlns:wp14="http://schemas.microsoft.com/office/word/2010/wordml" w:rsidR="00D5737B" w:rsidP="23760EC0" w:rsidRDefault="00D5737B" w14:paraId="20DE520D" wp14:textId="30D8DB06">
      <w:pPr>
        <w:pStyle w:val="Heading2"/>
      </w:pPr>
      <w:bookmarkStart w:name="__RefHeading___Toc371459692" w:id="18"/>
      <w:bookmarkEnd w:id="18"/>
      <w:r w:rsidR="00D5737B">
        <w:rPr/>
        <w:t>DH-1-11</w:t>
      </w:r>
      <w:r>
        <w:tab/>
      </w:r>
      <w:r w:rsidR="3B3D3604">
        <w:rPr/>
        <w:t>LoginServiceImpl</w:t>
      </w:r>
    </w:p>
    <w:p xmlns:wp14="http://schemas.microsoft.com/office/word/2010/wordml" w:rsidR="00D5737B" w:rsidP="23760EC0" w:rsidRDefault="00D5737B" w14:paraId="7393B21E" wp14:textId="540E509F">
      <w:pPr>
        <w:pStyle w:val="ListParagraph"/>
        <w:numPr>
          <w:ilvl w:val="0"/>
          <w:numId w:val="1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3B3D3604">
        <w:rPr>
          <w:rFonts w:ascii="Times New Roman" w:hAnsi="Times New Roman" w:eastAsia="Times New Roman" w:cs="Times New Roman"/>
          <w:b w:val="0"/>
          <w:bCs w:val="0"/>
          <w:i w:val="0"/>
          <w:iCs w:val="0"/>
          <w:caps w:val="0"/>
          <w:smallCaps w:val="0"/>
          <w:noProof w:val="0"/>
          <w:sz w:val="24"/>
          <w:szCs w:val="24"/>
          <w:lang w:val="en-GB"/>
        </w:rPr>
        <w:t>Inputs: Accepts user identifier and password for authentication.</w:t>
      </w:r>
    </w:p>
    <w:p xmlns:wp14="http://schemas.microsoft.com/office/word/2010/wordml" w:rsidR="00D5737B" w:rsidP="23760EC0" w:rsidRDefault="00D5737B" w14:paraId="4D519EAB" wp14:textId="75FD66E9">
      <w:pPr>
        <w:pStyle w:val="ListParagraph"/>
        <w:numPr>
          <w:ilvl w:val="0"/>
          <w:numId w:val="1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3B3D3604">
        <w:rPr>
          <w:rFonts w:ascii="Times New Roman" w:hAnsi="Times New Roman" w:eastAsia="Times New Roman" w:cs="Times New Roman"/>
          <w:b w:val="0"/>
          <w:bCs w:val="0"/>
          <w:i w:val="0"/>
          <w:iCs w:val="0"/>
          <w:caps w:val="0"/>
          <w:smallCaps w:val="0"/>
          <w:noProof w:val="0"/>
          <w:sz w:val="24"/>
          <w:szCs w:val="24"/>
          <w:lang w:val="en-GB"/>
        </w:rPr>
        <w:t>Outputs: Returns authenticated user object (Provider, InsuranceTeam, Admin, or Customer) or null if not found.</w:t>
      </w:r>
    </w:p>
    <w:p xmlns:wp14="http://schemas.microsoft.com/office/word/2010/wordml" w:rsidR="00D5737B" w:rsidP="23760EC0" w:rsidRDefault="00D5737B" w14:paraId="607E77EC" wp14:textId="313BC0C5">
      <w:pPr>
        <w:pStyle w:val="ListParagraph"/>
        <w:numPr>
          <w:ilvl w:val="0"/>
          <w:numId w:val="1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3B3D3604">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21E59E31" wp14:textId="7A686AA1">
      <w:pPr>
        <w:pStyle w:val="ListParagraph"/>
        <w:numPr>
          <w:ilvl w:val="0"/>
          <w:numId w:val="1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3B3D3604">
        <w:rPr>
          <w:rFonts w:ascii="Times New Roman" w:hAnsi="Times New Roman" w:eastAsia="Times New Roman" w:cs="Times New Roman"/>
          <w:b w:val="0"/>
          <w:bCs w:val="0"/>
          <w:i w:val="0"/>
          <w:iCs w:val="0"/>
          <w:caps w:val="0"/>
          <w:smallCaps w:val="0"/>
          <w:noProof w:val="0"/>
          <w:sz w:val="24"/>
          <w:szCs w:val="24"/>
          <w:lang w:val="en-GB"/>
        </w:rPr>
        <w:t>Description: Implements login and authentication by checking multiple user repositories for matching credentials.</w:t>
      </w:r>
    </w:p>
    <w:p xmlns:wp14="http://schemas.microsoft.com/office/word/2010/wordml" w:rsidR="00D5737B" w:rsidP="23760EC0" w:rsidRDefault="00D5737B" w14:paraId="5AE48A43" wp14:textId="23B33B1A">
      <w:pPr>
        <w:rPr>
          <w:rFonts w:ascii="Arial" w:hAnsi="Arial" w:cs="Arial"/>
          <w:sz w:val="20"/>
          <w:szCs w:val="20"/>
        </w:rPr>
      </w:pPr>
    </w:p>
    <w:p xmlns:wp14="http://schemas.microsoft.com/office/word/2010/wordml" w:rsidR="00D5737B" w:rsidP="23760EC0" w:rsidRDefault="00D5737B" w14:paraId="3B8BC59E" wp14:textId="38DAC07B">
      <w:pPr>
        <w:pStyle w:val="Heading2"/>
      </w:pPr>
      <w:bookmarkStart w:name="__RefHeading___Toc371459693" w:id="19"/>
      <w:bookmarkEnd w:id="19"/>
      <w:r w:rsidR="00D5737B">
        <w:rPr/>
        <w:t>DH-1-12</w:t>
      </w:r>
      <w:r w:rsidR="57CCE744">
        <w:rPr/>
        <w:t xml:space="preserve">      OtpService</w:t>
      </w:r>
    </w:p>
    <w:p xmlns:wp14="http://schemas.microsoft.com/office/word/2010/wordml" w:rsidR="00D5737B" w:rsidP="23760EC0" w:rsidRDefault="00D5737B" w14:paraId="1F79D7D0" wp14:textId="285611F5">
      <w:pPr>
        <w:pStyle w:val="ListParagraph"/>
        <w:numPr>
          <w:ilvl w:val="0"/>
          <w:numId w:val="17"/>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7CCE744">
        <w:rPr>
          <w:rFonts w:ascii="Times New Roman" w:hAnsi="Times New Roman" w:eastAsia="Times New Roman" w:cs="Times New Roman"/>
          <w:b w:val="0"/>
          <w:bCs w:val="0"/>
          <w:i w:val="0"/>
          <w:iCs w:val="0"/>
          <w:caps w:val="0"/>
          <w:smallCaps w:val="0"/>
          <w:noProof w:val="0"/>
          <w:sz w:val="24"/>
          <w:szCs w:val="24"/>
          <w:lang w:val="en-GB"/>
        </w:rPr>
        <w:t>Inputs: Accepts email for OTP generation and validation, along with the OTP code for verification.</w:t>
      </w:r>
    </w:p>
    <w:p xmlns:wp14="http://schemas.microsoft.com/office/word/2010/wordml" w:rsidR="00D5737B" w:rsidP="23760EC0" w:rsidRDefault="00D5737B" w14:paraId="79978229" wp14:textId="6C31C409">
      <w:pPr>
        <w:pStyle w:val="ListParagraph"/>
        <w:numPr>
          <w:ilvl w:val="0"/>
          <w:numId w:val="17"/>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7CCE744">
        <w:rPr>
          <w:rFonts w:ascii="Times New Roman" w:hAnsi="Times New Roman" w:eastAsia="Times New Roman" w:cs="Times New Roman"/>
          <w:b w:val="0"/>
          <w:bCs w:val="0"/>
          <w:i w:val="0"/>
          <w:iCs w:val="0"/>
          <w:caps w:val="0"/>
          <w:smallCaps w:val="0"/>
          <w:noProof w:val="0"/>
          <w:sz w:val="24"/>
          <w:szCs w:val="24"/>
          <w:lang w:val="en-GB"/>
        </w:rPr>
        <w:t xml:space="preserve">Outputs: Sends OTP email notifications; returns boolean success/failure for generate and </w:t>
      </w:r>
      <w:r w:rsidRPr="23760EC0" w:rsidR="57CCE744">
        <w:rPr>
          <w:rFonts w:ascii="Times New Roman" w:hAnsi="Times New Roman" w:eastAsia="Times New Roman" w:cs="Times New Roman"/>
          <w:b w:val="0"/>
          <w:bCs w:val="0"/>
          <w:i w:val="0"/>
          <w:iCs w:val="0"/>
          <w:caps w:val="0"/>
          <w:smallCaps w:val="0"/>
          <w:noProof w:val="0"/>
          <w:sz w:val="24"/>
          <w:szCs w:val="24"/>
          <w:lang w:val="en-GB"/>
        </w:rPr>
        <w:t>validate</w:t>
      </w:r>
      <w:r w:rsidRPr="23760EC0" w:rsidR="57CCE744">
        <w:rPr>
          <w:rFonts w:ascii="Times New Roman" w:hAnsi="Times New Roman" w:eastAsia="Times New Roman" w:cs="Times New Roman"/>
          <w:b w:val="0"/>
          <w:bCs w:val="0"/>
          <w:i w:val="0"/>
          <w:iCs w:val="0"/>
          <w:caps w:val="0"/>
          <w:smallCaps w:val="0"/>
          <w:noProof w:val="0"/>
          <w:sz w:val="24"/>
          <w:szCs w:val="24"/>
          <w:lang w:val="en-GB"/>
        </w:rPr>
        <w:t xml:space="preserve"> operations.</w:t>
      </w:r>
    </w:p>
    <w:p xmlns:wp14="http://schemas.microsoft.com/office/word/2010/wordml" w:rsidR="00D5737B" w:rsidP="23760EC0" w:rsidRDefault="00D5737B" w14:paraId="31E33DF3" wp14:textId="01398768">
      <w:pPr>
        <w:pStyle w:val="ListParagraph"/>
        <w:numPr>
          <w:ilvl w:val="0"/>
          <w:numId w:val="17"/>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7CCE744">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77A52294" wp14:textId="65CD529D">
      <w:pPr>
        <w:pStyle w:val="ListParagraph"/>
        <w:numPr>
          <w:ilvl w:val="0"/>
          <w:numId w:val="17"/>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7CCE744">
        <w:rPr>
          <w:rFonts w:ascii="Times New Roman" w:hAnsi="Times New Roman" w:eastAsia="Times New Roman" w:cs="Times New Roman"/>
          <w:b w:val="0"/>
          <w:bCs w:val="0"/>
          <w:i w:val="0"/>
          <w:iCs w:val="0"/>
          <w:caps w:val="0"/>
          <w:smallCaps w:val="0"/>
          <w:noProof w:val="0"/>
          <w:sz w:val="24"/>
          <w:szCs w:val="24"/>
          <w:lang w:val="en-GB"/>
        </w:rPr>
        <w:t xml:space="preserve">Description: Handles OTP generation, email dispatch using </w:t>
      </w:r>
      <w:r w:rsidRPr="23760EC0" w:rsidR="57CCE744">
        <w:rPr>
          <w:rFonts w:ascii="Times New Roman" w:hAnsi="Times New Roman" w:eastAsia="Times New Roman" w:cs="Times New Roman"/>
          <w:b w:val="0"/>
          <w:bCs w:val="0"/>
          <w:i w:val="0"/>
          <w:iCs w:val="0"/>
          <w:caps w:val="0"/>
          <w:smallCaps w:val="0"/>
          <w:noProof w:val="0"/>
          <w:sz w:val="24"/>
          <w:szCs w:val="24"/>
          <w:lang w:val="en-GB"/>
        </w:rPr>
        <w:t>JavaMailSender</w:t>
      </w:r>
      <w:r w:rsidRPr="23760EC0" w:rsidR="57CCE744">
        <w:rPr>
          <w:rFonts w:ascii="Times New Roman" w:hAnsi="Times New Roman" w:eastAsia="Times New Roman" w:cs="Times New Roman"/>
          <w:b w:val="0"/>
          <w:bCs w:val="0"/>
          <w:i w:val="0"/>
          <w:iCs w:val="0"/>
          <w:caps w:val="0"/>
          <w:smallCaps w:val="0"/>
          <w:noProof w:val="0"/>
          <w:sz w:val="24"/>
          <w:szCs w:val="24"/>
          <w:lang w:val="en-GB"/>
        </w:rPr>
        <w:t>, OTP storage with expiry in multiple user entities, and validation for secure login flows.</w:t>
      </w:r>
    </w:p>
    <w:p xmlns:wp14="http://schemas.microsoft.com/office/word/2010/wordml" w:rsidR="00D5737B" w:rsidP="23760EC0" w:rsidRDefault="00D5737B" w14:paraId="572AA0A7" wp14:textId="4B8808A2">
      <w:pPr>
        <w:pStyle w:val="Heading2"/>
      </w:pPr>
      <w:bookmarkStart w:name="__RefHeading___Toc371459694" w:id="20"/>
      <w:bookmarkEnd w:id="20"/>
      <w:r w:rsidR="00D5737B">
        <w:rPr/>
        <w:t>DH-1-13</w:t>
      </w:r>
      <w:r>
        <w:tab/>
      </w:r>
      <w:r w:rsidR="586852A6">
        <w:rPr/>
        <w:t>AdminServie</w:t>
      </w:r>
      <w:r w:rsidR="00D5737B">
        <w:rPr/>
        <w:t>Impl</w:t>
      </w:r>
    </w:p>
    <w:p xmlns:wp14="http://schemas.microsoft.com/office/word/2010/wordml" w:rsidR="00D5737B" w:rsidRDefault="00D5737B" w14:paraId="007DCDA8" wp14:textId="77777777">
      <w:pPr>
        <w:ind w:firstLine="720"/>
        <w:rPr>
          <w:rFonts w:ascii="Arial" w:hAnsi="Arial" w:cs="Arial"/>
          <w:sz w:val="20"/>
        </w:rPr>
      </w:pPr>
    </w:p>
    <w:p xmlns:wp14="http://schemas.microsoft.com/office/word/2010/wordml" w:rsidR="00D5737B" w:rsidP="23760EC0" w:rsidRDefault="00D5737B" w14:paraId="67E768A2" wp14:textId="735079FB">
      <w:pPr>
        <w:pStyle w:val="ListParagraph"/>
        <w:numPr>
          <w:ilvl w:val="0"/>
          <w:numId w:val="20"/>
        </w:numPr>
        <w:rPr>
          <w:rFonts w:ascii="Times New Roman" w:hAnsi="Times New Roman" w:eastAsia="Times New Roman" w:cs="Times New Roman"/>
          <w:noProof w:val="0"/>
          <w:sz w:val="22"/>
          <w:szCs w:val="22"/>
          <w:lang w:val="en-GB"/>
        </w:rPr>
      </w:pPr>
      <w:r w:rsidRPr="23760EC0" w:rsidR="7CD37DE9">
        <w:rPr>
          <w:rFonts w:ascii="Times New Roman" w:hAnsi="Times New Roman" w:eastAsia="Times New Roman" w:cs="Times New Roman"/>
          <w:b w:val="0"/>
          <w:bCs w:val="0"/>
          <w:i w:val="0"/>
          <w:iCs w:val="0"/>
          <w:caps w:val="0"/>
          <w:smallCaps w:val="0"/>
          <w:noProof w:val="0"/>
          <w:sz w:val="24"/>
          <w:szCs w:val="24"/>
          <w:lang w:val="en-GB"/>
        </w:rPr>
        <w:t>Inputs: Accepts admin details (ID, name, email, password, role).</w:t>
      </w:r>
    </w:p>
    <w:p xmlns:wp14="http://schemas.microsoft.com/office/word/2010/wordml" w:rsidR="00D5737B" w:rsidP="23760EC0" w:rsidRDefault="00D5737B" w14:paraId="32953BC3" wp14:textId="0AE897FB">
      <w:pPr>
        <w:pStyle w:val="ListParagraph"/>
        <w:numPr>
          <w:ilvl w:val="0"/>
          <w:numId w:val="20"/>
        </w:numPr>
        <w:rPr>
          <w:rFonts w:ascii="Times New Roman" w:hAnsi="Times New Roman" w:eastAsia="Times New Roman" w:cs="Times New Roman"/>
          <w:noProof w:val="0"/>
          <w:sz w:val="22"/>
          <w:szCs w:val="22"/>
          <w:lang w:val="en-GB"/>
        </w:rPr>
      </w:pPr>
      <w:r w:rsidRPr="23760EC0" w:rsidR="72EA72FB">
        <w:rPr>
          <w:rFonts w:ascii="Times New Roman" w:hAnsi="Times New Roman" w:eastAsia="Times New Roman" w:cs="Times New Roman"/>
          <w:b w:val="0"/>
          <w:bCs w:val="0"/>
          <w:i w:val="0"/>
          <w:iCs w:val="0"/>
          <w:caps w:val="0"/>
          <w:smallCaps w:val="0"/>
          <w:noProof w:val="0"/>
          <w:sz w:val="24"/>
          <w:szCs w:val="24"/>
          <w:lang w:val="en-GB"/>
        </w:rPr>
        <w:t>Outputs: Returns admin details and lists of admins.</w:t>
      </w:r>
    </w:p>
    <w:p xmlns:wp14="http://schemas.microsoft.com/office/word/2010/wordml" w:rsidR="00D5737B" w:rsidP="23760EC0" w:rsidRDefault="00D5737B" w14:paraId="7C3F18A5" wp14:textId="4B5A7A6E">
      <w:pPr>
        <w:pStyle w:val="ListParagraph"/>
        <w:numPr>
          <w:ilvl w:val="0"/>
          <w:numId w:val="20"/>
        </w:numPr>
        <w:rPr>
          <w:rFonts w:ascii="Times New Roman" w:hAnsi="Times New Roman" w:eastAsia="Times New Roman" w:cs="Times New Roman"/>
          <w:b w:val="0"/>
          <w:bCs w:val="0"/>
          <w:i w:val="0"/>
          <w:iCs w:val="0"/>
          <w:caps w:val="0"/>
          <w:smallCaps w:val="0"/>
          <w:noProof w:val="0"/>
          <w:sz w:val="24"/>
          <w:szCs w:val="24"/>
          <w:lang w:val="en-GB"/>
        </w:rPr>
      </w:pPr>
      <w:r w:rsidRPr="23760EC0" w:rsidR="72EA72FB">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3DD355C9" wp14:textId="4412B370">
      <w:pPr>
        <w:pStyle w:val="ListParagraph"/>
        <w:numPr>
          <w:ilvl w:val="0"/>
          <w:numId w:val="20"/>
        </w:numPr>
        <w:rPr>
          <w:rFonts w:ascii="Times New Roman" w:hAnsi="Times New Roman" w:eastAsia="Times New Roman" w:cs="Times New Roman"/>
          <w:b w:val="0"/>
          <w:bCs w:val="0"/>
          <w:i w:val="0"/>
          <w:iCs w:val="0"/>
          <w:caps w:val="0"/>
          <w:smallCaps w:val="0"/>
          <w:noProof w:val="0"/>
          <w:sz w:val="22"/>
          <w:szCs w:val="22"/>
          <w:lang w:val="en-GB"/>
        </w:rPr>
      </w:pPr>
      <w:r w:rsidRPr="23760EC0" w:rsidR="349ABF11">
        <w:rPr>
          <w:rFonts w:ascii="Times New Roman" w:hAnsi="Times New Roman" w:eastAsia="Times New Roman" w:cs="Times New Roman"/>
          <w:b w:val="0"/>
          <w:bCs w:val="0"/>
          <w:i w:val="0"/>
          <w:iCs w:val="0"/>
          <w:caps w:val="0"/>
          <w:smallCaps w:val="0"/>
          <w:noProof w:val="0"/>
          <w:sz w:val="24"/>
          <w:szCs w:val="24"/>
          <w:lang w:val="en-GB"/>
        </w:rPr>
        <w:t>Description: Manages admin accounts with CRUD operations, mapping between DTOs and entities, and MongoDB persistence.</w:t>
      </w:r>
      <w:r>
        <w:br/>
      </w:r>
    </w:p>
    <w:p xmlns:wp14="http://schemas.microsoft.com/office/word/2010/wordml" w:rsidR="00D5737B" w:rsidRDefault="00D5737B" w14:paraId="1A81F0B1" wp14:textId="77777777">
      <w:pPr>
        <w:rPr>
          <w:rFonts w:ascii="Arial" w:hAnsi="Arial" w:cs="Arial"/>
          <w:sz w:val="20"/>
        </w:rPr>
      </w:pPr>
    </w:p>
    <w:p xmlns:wp14="http://schemas.microsoft.com/office/word/2010/wordml" w:rsidR="00D5737B" w:rsidP="23760EC0" w:rsidRDefault="00D5737B" w14:paraId="20872E90" wp14:textId="7F2BDA58">
      <w:pPr>
        <w:pStyle w:val="Heading2"/>
        <w:rPr>
          <w:rFonts w:ascii="Arial" w:hAnsi="Arial" w:cs="Arial"/>
          <w:sz w:val="20"/>
          <w:szCs w:val="20"/>
        </w:rPr>
      </w:pPr>
      <w:bookmarkStart w:name="__RefHeading___Toc371459695" w:id="21"/>
      <w:bookmarkEnd w:id="21"/>
      <w:r w:rsidR="00D5737B">
        <w:rPr/>
        <w:t>DH-1-14</w:t>
      </w:r>
      <w:r>
        <w:tab/>
      </w:r>
      <w:r w:rsidR="42D689EB">
        <w:rPr/>
        <w:t>InsurancePlansServiceImpl</w:t>
      </w:r>
    </w:p>
    <w:p xmlns:wp14="http://schemas.microsoft.com/office/word/2010/wordml" w:rsidR="00D5737B" w:rsidP="23760EC0" w:rsidRDefault="00D5737B" w14:paraId="1E2EB098" wp14:textId="1238910C">
      <w:pPr>
        <w:pStyle w:val="ListParagraph"/>
        <w:numPr>
          <w:ilvl w:val="0"/>
          <w:numId w:val="21"/>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42D689EB">
        <w:rPr>
          <w:rFonts w:ascii="Times New Roman" w:hAnsi="Times New Roman" w:eastAsia="Times New Roman" w:cs="Times New Roman"/>
          <w:b w:val="0"/>
          <w:bCs w:val="0"/>
          <w:i w:val="0"/>
          <w:iCs w:val="0"/>
          <w:caps w:val="0"/>
          <w:smallCaps w:val="0"/>
          <w:noProof w:val="0"/>
          <w:sz w:val="24"/>
          <w:szCs w:val="24"/>
          <w:lang w:val="en-US"/>
        </w:rPr>
        <w:t>Inputs: Accepts insurance plan DTOs and plan title for CRUD operations.</w:t>
      </w:r>
    </w:p>
    <w:p xmlns:wp14="http://schemas.microsoft.com/office/word/2010/wordml" w:rsidR="00D5737B" w:rsidP="23760EC0" w:rsidRDefault="00D5737B" w14:paraId="20807EA2" wp14:textId="7484DF31">
      <w:pPr>
        <w:pStyle w:val="ListParagraph"/>
        <w:numPr>
          <w:ilvl w:val="0"/>
          <w:numId w:val="21"/>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42D689EB">
        <w:rPr>
          <w:rFonts w:ascii="Times New Roman" w:hAnsi="Times New Roman" w:eastAsia="Times New Roman" w:cs="Times New Roman"/>
          <w:b w:val="0"/>
          <w:bCs w:val="0"/>
          <w:i w:val="0"/>
          <w:iCs w:val="0"/>
          <w:caps w:val="0"/>
          <w:smallCaps w:val="0"/>
          <w:noProof w:val="0"/>
          <w:sz w:val="24"/>
          <w:szCs w:val="24"/>
          <w:lang w:val="en-US"/>
        </w:rPr>
        <w:t xml:space="preserve">Outputs: Returns created, updated, or fetched </w:t>
      </w:r>
      <w:r w:rsidRPr="23760EC0" w:rsidR="42D689EB">
        <w:rPr>
          <w:rFonts w:ascii="Times New Roman" w:hAnsi="Times New Roman" w:eastAsia="Times New Roman" w:cs="Times New Roman"/>
          <w:b w:val="0"/>
          <w:bCs w:val="0"/>
          <w:i w:val="0"/>
          <w:iCs w:val="0"/>
          <w:caps w:val="0"/>
          <w:smallCaps w:val="0"/>
          <w:noProof w:val="0"/>
          <w:sz w:val="24"/>
          <w:szCs w:val="24"/>
          <w:lang w:val="en-US"/>
        </w:rPr>
        <w:t>InsurancePlansDTO</w:t>
      </w:r>
      <w:r w:rsidRPr="23760EC0" w:rsidR="42D689EB">
        <w:rPr>
          <w:rFonts w:ascii="Times New Roman" w:hAnsi="Times New Roman" w:eastAsia="Times New Roman" w:cs="Times New Roman"/>
          <w:b w:val="0"/>
          <w:bCs w:val="0"/>
          <w:i w:val="0"/>
          <w:iCs w:val="0"/>
          <w:caps w:val="0"/>
          <w:smallCaps w:val="0"/>
          <w:noProof w:val="0"/>
          <w:sz w:val="24"/>
          <w:szCs w:val="24"/>
          <w:lang w:val="en-US"/>
        </w:rPr>
        <w:t xml:space="preserve"> objects; </w:t>
      </w:r>
      <w:r w:rsidRPr="23760EC0" w:rsidR="42D689EB">
        <w:rPr>
          <w:rFonts w:ascii="Times New Roman" w:hAnsi="Times New Roman" w:eastAsia="Times New Roman" w:cs="Times New Roman"/>
          <w:b w:val="0"/>
          <w:bCs w:val="0"/>
          <w:i w:val="0"/>
          <w:iCs w:val="0"/>
          <w:caps w:val="0"/>
          <w:smallCaps w:val="0"/>
          <w:noProof w:val="0"/>
          <w:sz w:val="24"/>
          <w:szCs w:val="24"/>
          <w:lang w:val="en-US"/>
        </w:rPr>
        <w:t>deletes</w:t>
      </w:r>
      <w:r w:rsidRPr="23760EC0" w:rsidR="42D689EB">
        <w:rPr>
          <w:rFonts w:ascii="Times New Roman" w:hAnsi="Times New Roman" w:eastAsia="Times New Roman" w:cs="Times New Roman"/>
          <w:b w:val="0"/>
          <w:bCs w:val="0"/>
          <w:i w:val="0"/>
          <w:iCs w:val="0"/>
          <w:caps w:val="0"/>
          <w:smallCaps w:val="0"/>
          <w:noProof w:val="0"/>
          <w:sz w:val="24"/>
          <w:szCs w:val="24"/>
          <w:lang w:val="en-US"/>
        </w:rPr>
        <w:t xml:space="preserve"> plans by title.</w:t>
      </w:r>
    </w:p>
    <w:p xmlns:wp14="http://schemas.microsoft.com/office/word/2010/wordml" w:rsidR="00D5737B" w:rsidP="23760EC0" w:rsidRDefault="00D5737B" w14:paraId="1D22F404" wp14:textId="456917B0">
      <w:pPr>
        <w:pStyle w:val="ListParagraph"/>
        <w:numPr>
          <w:ilvl w:val="0"/>
          <w:numId w:val="21"/>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42D689EB">
        <w:rPr>
          <w:rFonts w:ascii="Times New Roman" w:hAnsi="Times New Roman" w:eastAsia="Times New Roman" w:cs="Times New Roman"/>
          <w:b w:val="0"/>
          <w:bCs w:val="0"/>
          <w:i w:val="0"/>
          <w:iCs w:val="0"/>
          <w:caps w:val="0"/>
          <w:smallCaps w:val="0"/>
          <w:noProof w:val="0"/>
          <w:sz w:val="24"/>
          <w:szCs w:val="24"/>
          <w:lang w:val="en-US"/>
        </w:rPr>
        <w:t>Scope: Specific</w:t>
      </w:r>
    </w:p>
    <w:p xmlns:wp14="http://schemas.microsoft.com/office/word/2010/wordml" w:rsidR="00D5737B" w:rsidP="23760EC0" w:rsidRDefault="00D5737B" w14:paraId="2908EB2C" wp14:textId="09B91B88">
      <w:pPr>
        <w:pStyle w:val="ListParagraph"/>
        <w:numPr>
          <w:ilvl w:val="0"/>
          <w:numId w:val="21"/>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42D689EB">
        <w:rPr>
          <w:rFonts w:ascii="Times New Roman" w:hAnsi="Times New Roman" w:eastAsia="Times New Roman" w:cs="Times New Roman"/>
          <w:b w:val="0"/>
          <w:bCs w:val="0"/>
          <w:i w:val="0"/>
          <w:iCs w:val="0"/>
          <w:caps w:val="0"/>
          <w:smallCaps w:val="0"/>
          <w:noProof w:val="0"/>
          <w:sz w:val="24"/>
          <w:szCs w:val="24"/>
          <w:lang w:val="en-US"/>
        </w:rPr>
        <w:t>Description: Manages insurance plan data with DTO-to-entity mapping, supporting create, read, update, and delete operations via repository.</w:t>
      </w:r>
    </w:p>
    <w:p xmlns:wp14="http://schemas.microsoft.com/office/word/2010/wordml" w:rsidR="00D5737B" w:rsidRDefault="00D5737B" w14:paraId="16416C2B" wp14:textId="1798F000">
      <w:pPr>
        <w:pStyle w:val="Heading2"/>
        <w:rPr>
          <w:rFonts w:ascii="Arial" w:hAnsi="Arial" w:cs="Arial"/>
        </w:rPr>
      </w:pPr>
      <w:bookmarkStart w:name="__RefHeading___Toc371459696" w:id="22"/>
      <w:bookmarkEnd w:id="22"/>
      <w:r w:rsidR="00D5737B">
        <w:rPr/>
        <w:t>DH-1-15</w:t>
      </w:r>
      <w:r>
        <w:tab/>
      </w:r>
      <w:r w:rsidR="548AF0E1">
        <w:rPr/>
        <w:t>HospitalNotificationListener</w:t>
      </w:r>
    </w:p>
    <w:p xmlns:wp14="http://schemas.microsoft.com/office/word/2010/wordml" w:rsidR="00D5737B" w:rsidP="23760EC0" w:rsidRDefault="00D5737B" w14:paraId="565FFB4D" wp14:textId="5A3826E9">
      <w:pPr>
        <w:pStyle w:val="ListParagraph"/>
        <w:numPr>
          <w:ilvl w:val="0"/>
          <w:numId w:val="22"/>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48AF0E1">
        <w:rPr>
          <w:rFonts w:ascii="Times New Roman" w:hAnsi="Times New Roman" w:eastAsia="Times New Roman" w:cs="Times New Roman"/>
          <w:b w:val="0"/>
          <w:bCs w:val="0"/>
          <w:i w:val="0"/>
          <w:iCs w:val="0"/>
          <w:caps w:val="0"/>
          <w:smallCaps w:val="0"/>
          <w:noProof w:val="0"/>
          <w:sz w:val="24"/>
          <w:szCs w:val="24"/>
          <w:lang w:val="en-GB"/>
        </w:rPr>
        <w:t>Inputs: Receives HospitalCreatedEvent messages from RabbitMQ queue.</w:t>
      </w:r>
    </w:p>
    <w:p xmlns:wp14="http://schemas.microsoft.com/office/word/2010/wordml" w:rsidR="00D5737B" w:rsidP="23760EC0" w:rsidRDefault="00D5737B" w14:paraId="74F8BEB3" wp14:textId="199B8787">
      <w:pPr>
        <w:pStyle w:val="ListParagraph"/>
        <w:numPr>
          <w:ilvl w:val="0"/>
          <w:numId w:val="22"/>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48AF0E1">
        <w:rPr>
          <w:rFonts w:ascii="Times New Roman" w:hAnsi="Times New Roman" w:eastAsia="Times New Roman" w:cs="Times New Roman"/>
          <w:b w:val="0"/>
          <w:bCs w:val="0"/>
          <w:i w:val="0"/>
          <w:iCs w:val="0"/>
          <w:caps w:val="0"/>
          <w:smallCaps w:val="0"/>
          <w:noProof w:val="0"/>
          <w:sz w:val="24"/>
          <w:szCs w:val="24"/>
          <w:lang w:val="en-GB"/>
        </w:rPr>
        <w:t>Outputs: Persists notifications to MongoDB and pushes real-time notifications via WebSocket to all customers.</w:t>
      </w:r>
    </w:p>
    <w:p xmlns:wp14="http://schemas.microsoft.com/office/word/2010/wordml" w:rsidR="00D5737B" w:rsidP="23760EC0" w:rsidRDefault="00D5737B" w14:paraId="3206D316" wp14:textId="45D38E62">
      <w:pPr>
        <w:pStyle w:val="ListParagraph"/>
        <w:numPr>
          <w:ilvl w:val="0"/>
          <w:numId w:val="22"/>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48AF0E1">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07F023C8" wp14:textId="76453AF7">
      <w:pPr>
        <w:pStyle w:val="ListParagraph"/>
        <w:numPr>
          <w:ilvl w:val="0"/>
          <w:numId w:val="22"/>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548AF0E1">
        <w:rPr>
          <w:rFonts w:ascii="Times New Roman" w:hAnsi="Times New Roman" w:eastAsia="Times New Roman" w:cs="Times New Roman"/>
          <w:b w:val="0"/>
          <w:bCs w:val="0"/>
          <w:i w:val="0"/>
          <w:iCs w:val="0"/>
          <w:caps w:val="0"/>
          <w:smallCaps w:val="0"/>
          <w:noProof w:val="0"/>
          <w:sz w:val="24"/>
          <w:szCs w:val="24"/>
          <w:lang w:val="en-GB"/>
        </w:rPr>
        <w:t>Description: Listens to hospital creation events, constructs notification messages, stores notifications, and broadcasts them to subscribers</w:t>
      </w:r>
    </w:p>
    <w:p xmlns:wp14="http://schemas.microsoft.com/office/word/2010/wordml" w:rsidR="00D5737B" w:rsidRDefault="00D5737B" w14:paraId="4661550B" wp14:textId="62B426FA">
      <w:pPr>
        <w:pStyle w:val="Heading2"/>
        <w:rPr>
          <w:rFonts w:ascii="Arial" w:hAnsi="Arial" w:cs="Arial"/>
        </w:rPr>
      </w:pPr>
      <w:bookmarkStart w:name="__RefHeading___Toc371459697" w:id="23"/>
      <w:bookmarkEnd w:id="23"/>
      <w:r w:rsidR="00D5737B">
        <w:rPr/>
        <w:t>DH-1-16</w:t>
      </w:r>
      <w:r>
        <w:tab/>
      </w:r>
      <w:r w:rsidR="45D5884B">
        <w:rPr/>
        <w:t>EmailService</w:t>
      </w:r>
    </w:p>
    <w:p xmlns:wp14="http://schemas.microsoft.com/office/word/2010/wordml" w:rsidR="00D5737B" w:rsidP="23760EC0" w:rsidRDefault="00D5737B" w14:paraId="6B584043" wp14:textId="199E3F13">
      <w:pPr>
        <w:pStyle w:val="ListParagraph"/>
        <w:numPr>
          <w:ilvl w:val="0"/>
          <w:numId w:val="23"/>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5D5884B">
        <w:rPr>
          <w:rFonts w:ascii="Times New Roman" w:hAnsi="Times New Roman" w:eastAsia="Times New Roman" w:cs="Times New Roman"/>
          <w:b w:val="0"/>
          <w:bCs w:val="0"/>
          <w:i w:val="0"/>
          <w:iCs w:val="0"/>
          <w:caps w:val="0"/>
          <w:smallCaps w:val="0"/>
          <w:noProof w:val="0"/>
          <w:sz w:val="24"/>
          <w:szCs w:val="24"/>
          <w:lang w:val="en-GB"/>
        </w:rPr>
        <w:t>Inputs: Receives email address, hospital name, insurance plans, and hospital ID for sending registration confirmation emails.</w:t>
      </w:r>
    </w:p>
    <w:p xmlns:wp14="http://schemas.microsoft.com/office/word/2010/wordml" w:rsidR="00D5737B" w:rsidP="23760EC0" w:rsidRDefault="00D5737B" w14:paraId="41518CA0" wp14:textId="34EC00B4">
      <w:pPr>
        <w:pStyle w:val="ListParagraph"/>
        <w:numPr>
          <w:ilvl w:val="0"/>
          <w:numId w:val="23"/>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5D5884B">
        <w:rPr>
          <w:rFonts w:ascii="Times New Roman" w:hAnsi="Times New Roman" w:eastAsia="Times New Roman" w:cs="Times New Roman"/>
          <w:b w:val="0"/>
          <w:bCs w:val="0"/>
          <w:i w:val="0"/>
          <w:iCs w:val="0"/>
          <w:caps w:val="0"/>
          <w:smallCaps w:val="0"/>
          <w:noProof w:val="0"/>
          <w:sz w:val="24"/>
          <w:szCs w:val="24"/>
          <w:lang w:val="en-GB"/>
        </w:rPr>
        <w:t>Outputs: Sends out email notifications asynchronously and logs email sending results.</w:t>
      </w:r>
    </w:p>
    <w:p xmlns:wp14="http://schemas.microsoft.com/office/word/2010/wordml" w:rsidR="00D5737B" w:rsidP="23760EC0" w:rsidRDefault="00D5737B" w14:paraId="7964BADB" wp14:textId="12B1B981">
      <w:pPr>
        <w:pStyle w:val="ListParagraph"/>
        <w:numPr>
          <w:ilvl w:val="0"/>
          <w:numId w:val="23"/>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5D5884B">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74869460" wp14:textId="2B4DC1EE">
      <w:pPr>
        <w:pStyle w:val="ListParagraph"/>
        <w:numPr>
          <w:ilvl w:val="0"/>
          <w:numId w:val="23"/>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5D5884B">
        <w:rPr>
          <w:rFonts w:ascii="Times New Roman" w:hAnsi="Times New Roman" w:eastAsia="Times New Roman" w:cs="Times New Roman"/>
          <w:b w:val="0"/>
          <w:bCs w:val="0"/>
          <w:i w:val="0"/>
          <w:iCs w:val="0"/>
          <w:caps w:val="0"/>
          <w:smallCaps w:val="0"/>
          <w:noProof w:val="0"/>
          <w:sz w:val="24"/>
          <w:szCs w:val="24"/>
          <w:lang w:val="en-GB"/>
        </w:rPr>
        <w:t>Description: Provides asynchronous email notification service for hospital registration success using JavaMailSender with error handling and logging.</w:t>
      </w:r>
    </w:p>
    <w:p xmlns:wp14="http://schemas.microsoft.com/office/word/2010/wordml" w:rsidR="00D5737B" w:rsidP="23760EC0" w:rsidRDefault="00D5737B" w14:paraId="12443428" wp14:textId="077AAC09">
      <w:pPr>
        <w:pStyle w:val="Heading2"/>
      </w:pPr>
      <w:bookmarkStart w:name="__RefHeading___Toc371459698" w:id="24"/>
      <w:bookmarkEnd w:id="24"/>
      <w:r w:rsidR="00D5737B">
        <w:rPr/>
        <w:t>DH-1-17</w:t>
      </w:r>
      <w:r>
        <w:tab/>
      </w:r>
      <w:r w:rsidR="0176F02B">
        <w:rPr/>
        <w:t>ProviderController</w:t>
      </w:r>
    </w:p>
    <w:p xmlns:wp14="http://schemas.microsoft.com/office/word/2010/wordml" w:rsidR="00D5737B" w:rsidP="23760EC0" w:rsidRDefault="00D5737B" w14:paraId="4E15D94F" wp14:textId="680769E5">
      <w:pPr>
        <w:pStyle w:val="ListParagraph"/>
        <w:numPr>
          <w:ilvl w:val="0"/>
          <w:numId w:val="24"/>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0176F02B">
        <w:rPr>
          <w:rFonts w:ascii="Times New Roman" w:hAnsi="Times New Roman" w:eastAsia="Times New Roman" w:cs="Times New Roman"/>
          <w:b w:val="0"/>
          <w:bCs w:val="0"/>
          <w:i w:val="0"/>
          <w:iCs w:val="0"/>
          <w:caps w:val="0"/>
          <w:smallCaps w:val="0"/>
          <w:noProof w:val="0"/>
          <w:sz w:val="24"/>
          <w:szCs w:val="24"/>
          <w:lang w:val="en-GB"/>
        </w:rPr>
        <w:t>Inputs: Accepts ProviderDTO bodies, path variables for provider IDs, filtering request parameters (with URL decoding), and provider reviews.</w:t>
      </w:r>
    </w:p>
    <w:p xmlns:wp14="http://schemas.microsoft.com/office/word/2010/wordml" w:rsidR="00D5737B" w:rsidP="23760EC0" w:rsidRDefault="00D5737B" w14:paraId="627F0E78" wp14:textId="5695FBF6">
      <w:pPr>
        <w:pStyle w:val="ListParagraph"/>
        <w:numPr>
          <w:ilvl w:val="0"/>
          <w:numId w:val="24"/>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0176F02B">
        <w:rPr>
          <w:rFonts w:ascii="Times New Roman" w:hAnsi="Times New Roman" w:eastAsia="Times New Roman" w:cs="Times New Roman"/>
          <w:b w:val="0"/>
          <w:bCs w:val="0"/>
          <w:i w:val="0"/>
          <w:iCs w:val="0"/>
          <w:caps w:val="0"/>
          <w:smallCaps w:val="0"/>
          <w:noProof w:val="0"/>
          <w:sz w:val="24"/>
          <w:szCs w:val="24"/>
          <w:lang w:val="en-GB"/>
        </w:rPr>
        <w:t>Outputs: Returns ProviderDTO objects, lists, filtered sets, and related doctors; supports adding reviews.</w:t>
      </w:r>
    </w:p>
    <w:p xmlns:wp14="http://schemas.microsoft.com/office/word/2010/wordml" w:rsidR="00D5737B" w:rsidP="23760EC0" w:rsidRDefault="00D5737B" w14:paraId="1A6F0A13" wp14:textId="67AA99EE">
      <w:pPr>
        <w:pStyle w:val="ListParagraph"/>
        <w:numPr>
          <w:ilvl w:val="0"/>
          <w:numId w:val="24"/>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0176F02B">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06BBA33E" wp14:textId="72C6DED2">
      <w:pPr>
        <w:pStyle w:val="ListParagraph"/>
        <w:numPr>
          <w:ilvl w:val="0"/>
          <w:numId w:val="24"/>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GB"/>
        </w:rPr>
      </w:pPr>
      <w:r w:rsidRPr="23760EC0" w:rsidR="0176F02B">
        <w:rPr>
          <w:rFonts w:ascii="Times New Roman" w:hAnsi="Times New Roman" w:eastAsia="Times New Roman" w:cs="Times New Roman"/>
          <w:b w:val="0"/>
          <w:bCs w:val="0"/>
          <w:i w:val="0"/>
          <w:iCs w:val="0"/>
          <w:caps w:val="0"/>
          <w:smallCaps w:val="0"/>
          <w:noProof w:val="0"/>
          <w:sz w:val="24"/>
          <w:szCs w:val="24"/>
          <w:lang w:val="en-GB"/>
        </w:rPr>
        <w:t>Description: Provides REST API for provider entity management—CRUD operations, filtering with decoded parameters, related doctor fetching via service calls, and review additions.</w:t>
      </w:r>
    </w:p>
    <w:p xmlns:wp14="http://schemas.microsoft.com/office/word/2010/wordml" w:rsidR="00D5737B" w:rsidRDefault="00D5737B" w14:paraId="66FFF66F" wp14:textId="0F6CE570">
      <w:pPr>
        <w:pStyle w:val="Heading2"/>
        <w:rPr>
          <w:rFonts w:ascii="Arial" w:hAnsi="Arial" w:cs="Arial"/>
        </w:rPr>
      </w:pPr>
      <w:bookmarkStart w:name="__RefHeading___Toc371459699" w:id="25"/>
      <w:bookmarkEnd w:id="25"/>
      <w:r w:rsidR="00D5737B">
        <w:rPr/>
        <w:t>DH-1-18</w:t>
      </w:r>
      <w:r>
        <w:tab/>
      </w:r>
      <w:r w:rsidR="3001884A">
        <w:rPr/>
        <w:t>DoctorController</w:t>
      </w:r>
    </w:p>
    <w:p xmlns:wp14="http://schemas.microsoft.com/office/word/2010/wordml" w:rsidR="00D5737B" w:rsidP="23760EC0" w:rsidRDefault="00D5737B" w14:paraId="688BD984" wp14:textId="14C9A99C">
      <w:pPr>
        <w:pStyle w:val="ListParagraph"/>
        <w:numPr>
          <w:ilvl w:val="0"/>
          <w:numId w:val="25"/>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3001884A">
        <w:rPr>
          <w:rFonts w:ascii="Times New Roman" w:hAnsi="Times New Roman" w:eastAsia="Times New Roman" w:cs="Times New Roman"/>
          <w:b w:val="0"/>
          <w:bCs w:val="0"/>
          <w:i w:val="0"/>
          <w:iCs w:val="0"/>
          <w:caps w:val="0"/>
          <w:smallCaps w:val="0"/>
          <w:noProof w:val="0"/>
          <w:sz w:val="24"/>
          <w:szCs w:val="24"/>
          <w:lang w:val="en-GB"/>
        </w:rPr>
        <w:t>Inputs: Accepts DoctorDTO in request bodies, path variables for doctor IDs, and optional request parameters for filters and associations.</w:t>
      </w:r>
    </w:p>
    <w:p xmlns:wp14="http://schemas.microsoft.com/office/word/2010/wordml" w:rsidR="00D5737B" w:rsidP="23760EC0" w:rsidRDefault="00D5737B" w14:paraId="6D0CEE15" wp14:textId="1BA1861A">
      <w:pPr>
        <w:pStyle w:val="ListParagraph"/>
        <w:numPr>
          <w:ilvl w:val="0"/>
          <w:numId w:val="25"/>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3001884A">
        <w:rPr>
          <w:rFonts w:ascii="Times New Roman" w:hAnsi="Times New Roman" w:eastAsia="Times New Roman" w:cs="Times New Roman"/>
          <w:b w:val="0"/>
          <w:bCs w:val="0"/>
          <w:i w:val="0"/>
          <w:iCs w:val="0"/>
          <w:caps w:val="0"/>
          <w:smallCaps w:val="0"/>
          <w:noProof w:val="0"/>
          <w:sz w:val="24"/>
          <w:szCs w:val="24"/>
          <w:lang w:val="en-GB"/>
        </w:rPr>
        <w:t>Outputs: Returns DoctorDTO objects, lists of doctors, and provider info optionally; supports ResponseEntity for update status.</w:t>
      </w:r>
    </w:p>
    <w:p xmlns:wp14="http://schemas.microsoft.com/office/word/2010/wordml" w:rsidR="00D5737B" w:rsidP="23760EC0" w:rsidRDefault="00D5737B" w14:paraId="6FF97DCC" wp14:textId="3B420C76">
      <w:pPr>
        <w:pStyle w:val="ListParagraph"/>
        <w:numPr>
          <w:ilvl w:val="0"/>
          <w:numId w:val="25"/>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3001884A">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3382A365" wp14:textId="434B4D52">
      <w:pPr>
        <w:pStyle w:val="ListParagraph"/>
        <w:numPr>
          <w:ilvl w:val="0"/>
          <w:numId w:val="25"/>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3001884A">
        <w:rPr>
          <w:rFonts w:ascii="Times New Roman" w:hAnsi="Times New Roman" w:eastAsia="Times New Roman" w:cs="Times New Roman"/>
          <w:b w:val="0"/>
          <w:bCs w:val="0"/>
          <w:i w:val="0"/>
          <w:iCs w:val="0"/>
          <w:caps w:val="0"/>
          <w:smallCaps w:val="0"/>
          <w:noProof w:val="0"/>
          <w:sz w:val="24"/>
          <w:szCs w:val="24"/>
          <w:lang w:val="en-GB"/>
        </w:rPr>
        <w:t>Description: Exposes doctor-related APIs for CRUD, filtering with URL-decoded parameters, adding reviews, and fetching linked providers, coordinating with service and client service.</w:t>
      </w:r>
    </w:p>
    <w:p xmlns:wp14="http://schemas.microsoft.com/office/word/2010/wordml" w:rsidR="00D5737B" w:rsidRDefault="00D5737B" w14:paraId="66F92393" wp14:textId="70236CDE">
      <w:pPr>
        <w:pStyle w:val="Heading2"/>
        <w:rPr>
          <w:rFonts w:ascii="Arial" w:hAnsi="Arial" w:cs="Arial"/>
        </w:rPr>
      </w:pPr>
      <w:bookmarkStart w:name="__RefHeading___Toc371459700" w:id="26"/>
      <w:bookmarkEnd w:id="26"/>
      <w:r w:rsidR="00D5737B">
        <w:rPr/>
        <w:t>DH-1-19</w:t>
      </w:r>
      <w:r>
        <w:tab/>
      </w:r>
      <w:r w:rsidR="1E8FBDAE">
        <w:rPr/>
        <w:t>CustomerController</w:t>
      </w:r>
    </w:p>
    <w:p w:rsidR="1E8FBDAE" w:rsidP="23760EC0" w:rsidRDefault="1E8FBDAE" w14:paraId="3E54F716" w14:textId="521729EF">
      <w:pPr>
        <w:pStyle w:val="ListParagraph"/>
        <w:numPr>
          <w:ilvl w:val="0"/>
          <w:numId w:val="2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US"/>
        </w:rPr>
      </w:pPr>
      <w:r w:rsidRPr="23760EC0" w:rsidR="1E8FBDAE">
        <w:rPr>
          <w:rFonts w:ascii="Times New Roman" w:hAnsi="Times New Roman" w:eastAsia="Times New Roman" w:cs="Times New Roman"/>
          <w:b w:val="0"/>
          <w:bCs w:val="0"/>
          <w:i w:val="0"/>
          <w:iCs w:val="0"/>
          <w:caps w:val="0"/>
          <w:smallCaps w:val="0"/>
          <w:noProof w:val="0"/>
          <w:sz w:val="24"/>
          <w:szCs w:val="24"/>
          <w:lang w:val="en-US"/>
        </w:rPr>
        <w:t>Inputs: Accepts CustomerDTO from request bodies and path/email parameters for retrieval, update, and deletion actions.</w:t>
      </w:r>
    </w:p>
    <w:p w:rsidR="1E8FBDAE" w:rsidP="23760EC0" w:rsidRDefault="1E8FBDAE" w14:paraId="32833A97" w14:textId="5E8B0AF7">
      <w:pPr>
        <w:pStyle w:val="ListParagraph"/>
        <w:numPr>
          <w:ilvl w:val="0"/>
          <w:numId w:val="2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US"/>
        </w:rPr>
      </w:pPr>
      <w:r w:rsidRPr="23760EC0" w:rsidR="1E8FBDAE">
        <w:rPr>
          <w:rFonts w:ascii="Times New Roman" w:hAnsi="Times New Roman" w:eastAsia="Times New Roman" w:cs="Times New Roman"/>
          <w:b w:val="0"/>
          <w:bCs w:val="0"/>
          <w:i w:val="0"/>
          <w:iCs w:val="0"/>
          <w:caps w:val="0"/>
          <w:smallCaps w:val="0"/>
          <w:noProof w:val="0"/>
          <w:sz w:val="24"/>
          <w:szCs w:val="24"/>
          <w:lang w:val="en-US"/>
        </w:rPr>
        <w:t xml:space="preserve">Outputs: Returns </w:t>
      </w:r>
      <w:r w:rsidRPr="23760EC0" w:rsidR="1E8FBDAE">
        <w:rPr>
          <w:rFonts w:ascii="Times New Roman" w:hAnsi="Times New Roman" w:eastAsia="Times New Roman" w:cs="Times New Roman"/>
          <w:b w:val="0"/>
          <w:bCs w:val="0"/>
          <w:i w:val="0"/>
          <w:iCs w:val="0"/>
          <w:caps w:val="0"/>
          <w:smallCaps w:val="0"/>
          <w:noProof w:val="0"/>
          <w:sz w:val="24"/>
          <w:szCs w:val="24"/>
          <w:lang w:val="en-US"/>
        </w:rPr>
        <w:t>CustomerDTO</w:t>
      </w:r>
      <w:r w:rsidRPr="23760EC0" w:rsidR="1E8FBDAE">
        <w:rPr>
          <w:rFonts w:ascii="Times New Roman" w:hAnsi="Times New Roman" w:eastAsia="Times New Roman" w:cs="Times New Roman"/>
          <w:b w:val="0"/>
          <w:bCs w:val="0"/>
          <w:i w:val="0"/>
          <w:iCs w:val="0"/>
          <w:caps w:val="0"/>
          <w:smallCaps w:val="0"/>
          <w:noProof w:val="0"/>
          <w:sz w:val="24"/>
          <w:szCs w:val="24"/>
          <w:lang w:val="en-US"/>
        </w:rPr>
        <w:t xml:space="preserve"> objects or void for deletions; lists of customers for bulk retrieval.</w:t>
      </w:r>
    </w:p>
    <w:p w:rsidR="1E8FBDAE" w:rsidP="23760EC0" w:rsidRDefault="1E8FBDAE" w14:paraId="4D2BBD56" w14:textId="42317121">
      <w:pPr>
        <w:pStyle w:val="ListParagraph"/>
        <w:numPr>
          <w:ilvl w:val="0"/>
          <w:numId w:val="2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US"/>
        </w:rPr>
      </w:pPr>
      <w:r w:rsidRPr="23760EC0" w:rsidR="1E8FBDAE">
        <w:rPr>
          <w:rFonts w:ascii="Times New Roman" w:hAnsi="Times New Roman" w:eastAsia="Times New Roman" w:cs="Times New Roman"/>
          <w:b w:val="0"/>
          <w:bCs w:val="0"/>
          <w:i w:val="0"/>
          <w:iCs w:val="0"/>
          <w:caps w:val="0"/>
          <w:smallCaps w:val="0"/>
          <w:noProof w:val="0"/>
          <w:sz w:val="24"/>
          <w:szCs w:val="24"/>
          <w:lang w:val="en-US"/>
        </w:rPr>
        <w:t>Scope: Specific</w:t>
      </w:r>
    </w:p>
    <w:p w:rsidR="1E8FBDAE" w:rsidP="23760EC0" w:rsidRDefault="1E8FBDAE" w14:paraId="7F74F61E" w14:textId="103E4461">
      <w:pPr>
        <w:pStyle w:val="ListParagraph"/>
        <w:numPr>
          <w:ilvl w:val="0"/>
          <w:numId w:val="26"/>
        </w:numPr>
        <w:spacing w:before="240" w:beforeAutospacing="off" w:after="240" w:afterAutospacing="off"/>
        <w:rPr>
          <w:rFonts w:ascii="Times New Roman" w:hAnsi="Times New Roman" w:eastAsia="Times New Roman" w:cs="Times New Roman"/>
          <w:b w:val="0"/>
          <w:bCs w:val="0"/>
          <w:i w:val="0"/>
          <w:iCs w:val="0"/>
          <w:caps w:val="0"/>
          <w:smallCaps w:val="0"/>
          <w:noProof w:val="0"/>
          <w:sz w:val="24"/>
          <w:szCs w:val="24"/>
          <w:lang w:val="en-US"/>
        </w:rPr>
      </w:pPr>
      <w:r w:rsidRPr="23760EC0" w:rsidR="1E8FBDAE">
        <w:rPr>
          <w:rFonts w:ascii="Times New Roman" w:hAnsi="Times New Roman" w:eastAsia="Times New Roman" w:cs="Times New Roman"/>
          <w:b w:val="0"/>
          <w:bCs w:val="0"/>
          <w:i w:val="0"/>
          <w:iCs w:val="0"/>
          <w:caps w:val="0"/>
          <w:smallCaps w:val="0"/>
          <w:noProof w:val="0"/>
          <w:sz w:val="24"/>
          <w:szCs w:val="24"/>
          <w:lang w:val="en-US"/>
        </w:rPr>
        <w:t xml:space="preserve">Description: REST controller managing customer API endpoints—handles create, read (by ID and email), update, </w:t>
      </w:r>
      <w:r w:rsidRPr="23760EC0" w:rsidR="1E8FBDAE">
        <w:rPr>
          <w:rFonts w:ascii="Times New Roman" w:hAnsi="Times New Roman" w:eastAsia="Times New Roman" w:cs="Times New Roman"/>
          <w:b w:val="0"/>
          <w:bCs w:val="0"/>
          <w:i w:val="0"/>
          <w:iCs w:val="0"/>
          <w:caps w:val="0"/>
          <w:smallCaps w:val="0"/>
          <w:noProof w:val="0"/>
          <w:sz w:val="24"/>
          <w:szCs w:val="24"/>
          <w:lang w:val="en-US"/>
        </w:rPr>
        <w:t>delete</w:t>
      </w:r>
      <w:r w:rsidRPr="23760EC0" w:rsidR="1E8FBDAE">
        <w:rPr>
          <w:rFonts w:ascii="Times New Roman" w:hAnsi="Times New Roman" w:eastAsia="Times New Roman" w:cs="Times New Roman"/>
          <w:b w:val="0"/>
          <w:bCs w:val="0"/>
          <w:i w:val="0"/>
          <w:iCs w:val="0"/>
          <w:caps w:val="0"/>
          <w:smallCaps w:val="0"/>
          <w:noProof w:val="0"/>
          <w:sz w:val="24"/>
          <w:szCs w:val="24"/>
          <w:lang w:val="en-US"/>
        </w:rPr>
        <w:t>, and list operations, using service layer and entity-DTO mapping.</w:t>
      </w:r>
    </w:p>
    <w:p xmlns:wp14="http://schemas.microsoft.com/office/word/2010/wordml" w:rsidR="00D5737B" w:rsidP="23760EC0" w:rsidRDefault="00D5737B" w14:paraId="1D912979" wp14:textId="445B360F">
      <w:pPr>
        <w:pStyle w:val="Heading2"/>
      </w:pPr>
      <w:bookmarkStart w:name="__RefHeading___Toc371459701" w:id="27"/>
      <w:bookmarkEnd w:id="27"/>
      <w:r w:rsidR="00D5737B">
        <w:rPr/>
        <w:t>DH-1-20</w:t>
      </w:r>
      <w:r>
        <w:tab/>
      </w:r>
      <w:r w:rsidR="4E5352A8">
        <w:rPr/>
        <w:t>NotificationController</w:t>
      </w:r>
    </w:p>
    <w:p xmlns:wp14="http://schemas.microsoft.com/office/word/2010/wordml" w:rsidR="00D5737B" w:rsidP="23760EC0" w:rsidRDefault="00D5737B" w14:paraId="2CF570BE" wp14:textId="7351D5A1">
      <w:pPr>
        <w:pStyle w:val="ListParagraph"/>
        <w:numPr>
          <w:ilvl w:val="0"/>
          <w:numId w:val="27"/>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E5352A8">
        <w:rPr>
          <w:rFonts w:ascii="Times New Roman" w:hAnsi="Times New Roman" w:eastAsia="Times New Roman" w:cs="Times New Roman"/>
          <w:b w:val="0"/>
          <w:bCs w:val="0"/>
          <w:i w:val="0"/>
          <w:iCs w:val="0"/>
          <w:caps w:val="0"/>
          <w:smallCaps w:val="0"/>
          <w:noProof w:val="0"/>
          <w:sz w:val="24"/>
          <w:szCs w:val="24"/>
          <w:lang w:val="en-GB"/>
        </w:rPr>
        <w:t>Inputs: Accepts customer Aadhaar number and notification ID path variables for retrieval, read marking, and deletion.</w:t>
      </w:r>
    </w:p>
    <w:p xmlns:wp14="http://schemas.microsoft.com/office/word/2010/wordml" w:rsidR="00D5737B" w:rsidP="23760EC0" w:rsidRDefault="00D5737B" w14:paraId="67FA2CB8" wp14:textId="3327B185">
      <w:pPr>
        <w:pStyle w:val="ListParagraph"/>
        <w:numPr>
          <w:ilvl w:val="0"/>
          <w:numId w:val="27"/>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E5352A8">
        <w:rPr>
          <w:rFonts w:ascii="Times New Roman" w:hAnsi="Times New Roman" w:eastAsia="Times New Roman" w:cs="Times New Roman"/>
          <w:b w:val="0"/>
          <w:bCs w:val="0"/>
          <w:i w:val="0"/>
          <w:iCs w:val="0"/>
          <w:caps w:val="0"/>
          <w:smallCaps w:val="0"/>
          <w:noProof w:val="0"/>
          <w:sz w:val="24"/>
          <w:szCs w:val="24"/>
          <w:lang w:val="en-GB"/>
        </w:rPr>
        <w:t>Outputs: Returns lists of Notification objects, updated notification, or void upon deletion.</w:t>
      </w:r>
    </w:p>
    <w:p xmlns:wp14="http://schemas.microsoft.com/office/word/2010/wordml" w:rsidR="00D5737B" w:rsidP="23760EC0" w:rsidRDefault="00D5737B" w14:paraId="092DF1FF" wp14:textId="57F3DD3B">
      <w:pPr>
        <w:pStyle w:val="ListParagraph"/>
        <w:numPr>
          <w:ilvl w:val="0"/>
          <w:numId w:val="27"/>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E5352A8">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41004F19" wp14:textId="2B7A1D58">
      <w:pPr>
        <w:pStyle w:val="ListParagraph"/>
        <w:numPr>
          <w:ilvl w:val="0"/>
          <w:numId w:val="27"/>
        </w:numPr>
        <w:spacing w:before="240" w:beforeAutospacing="off" w:after="240" w:afterAutospacing="off"/>
        <w:ind/>
        <w:rPr>
          <w:rFonts w:ascii="system-ui" w:hAnsi="system-ui" w:eastAsia="system-ui" w:cs="system-ui"/>
          <w:b w:val="0"/>
          <w:bCs w:val="0"/>
          <w:i w:val="0"/>
          <w:iCs w:val="0"/>
          <w:caps w:val="0"/>
          <w:smallCaps w:val="0"/>
          <w:noProof w:val="0"/>
          <w:sz w:val="24"/>
          <w:szCs w:val="24"/>
          <w:lang w:val="en-GB"/>
        </w:rPr>
      </w:pPr>
      <w:r w:rsidRPr="23760EC0" w:rsidR="4E5352A8">
        <w:rPr>
          <w:rFonts w:ascii="Times New Roman" w:hAnsi="Times New Roman" w:eastAsia="Times New Roman" w:cs="Times New Roman"/>
          <w:b w:val="0"/>
          <w:bCs w:val="0"/>
          <w:i w:val="0"/>
          <w:iCs w:val="0"/>
          <w:caps w:val="0"/>
          <w:smallCaps w:val="0"/>
          <w:noProof w:val="0"/>
          <w:sz w:val="24"/>
          <w:szCs w:val="24"/>
          <w:lang w:val="en-GB"/>
        </w:rPr>
        <w:t xml:space="preserve">Description: REST controller for notification management—fetches customer notifications, marks as </w:t>
      </w:r>
      <w:r w:rsidRPr="23760EC0" w:rsidR="4E5352A8">
        <w:rPr>
          <w:rFonts w:ascii="Times New Roman" w:hAnsi="Times New Roman" w:eastAsia="Times New Roman" w:cs="Times New Roman"/>
          <w:b w:val="0"/>
          <w:bCs w:val="0"/>
          <w:i w:val="0"/>
          <w:iCs w:val="0"/>
          <w:caps w:val="0"/>
          <w:smallCaps w:val="0"/>
          <w:noProof w:val="0"/>
          <w:sz w:val="24"/>
          <w:szCs w:val="24"/>
          <w:lang w:val="en-GB"/>
        </w:rPr>
        <w:t>read, and</w:t>
      </w:r>
      <w:r w:rsidRPr="23760EC0" w:rsidR="4E5352A8">
        <w:rPr>
          <w:rFonts w:ascii="Times New Roman" w:hAnsi="Times New Roman" w:eastAsia="Times New Roman" w:cs="Times New Roman"/>
          <w:b w:val="0"/>
          <w:bCs w:val="0"/>
          <w:i w:val="0"/>
          <w:iCs w:val="0"/>
          <w:caps w:val="0"/>
          <w:smallCaps w:val="0"/>
          <w:noProof w:val="0"/>
          <w:sz w:val="24"/>
          <w:szCs w:val="24"/>
          <w:lang w:val="en-GB"/>
        </w:rPr>
        <w:t xml:space="preserve"> deletes notifications via repository</w:t>
      </w:r>
      <w:r w:rsidRPr="23760EC0" w:rsidR="4E5352A8">
        <w:rPr>
          <w:rFonts w:ascii="system-ui" w:hAnsi="system-ui" w:eastAsia="system-ui" w:cs="system-ui"/>
          <w:b w:val="0"/>
          <w:bCs w:val="0"/>
          <w:i w:val="0"/>
          <w:iCs w:val="0"/>
          <w:caps w:val="0"/>
          <w:smallCaps w:val="0"/>
          <w:noProof w:val="0"/>
          <w:sz w:val="24"/>
          <w:szCs w:val="24"/>
          <w:lang w:val="en-GB"/>
        </w:rPr>
        <w:t>.</w:t>
      </w:r>
    </w:p>
    <w:p xmlns:wp14="http://schemas.microsoft.com/office/word/2010/wordml" w:rsidR="00D5737B" w:rsidRDefault="00D5737B" w14:paraId="7C95E800" wp14:textId="43CAB90F">
      <w:pPr>
        <w:pStyle w:val="Heading2"/>
        <w:rPr>
          <w:rFonts w:ascii="Arial" w:hAnsi="Arial" w:cs="Arial"/>
        </w:rPr>
      </w:pPr>
      <w:bookmarkStart w:name="__RefHeading___Toc371459702" w:id="28"/>
      <w:bookmarkEnd w:id="28"/>
      <w:r w:rsidR="00D5737B">
        <w:rPr/>
        <w:t>DH-1-21</w:t>
      </w:r>
      <w:r>
        <w:tab/>
      </w:r>
      <w:r w:rsidR="1F552CC4">
        <w:rPr/>
        <w:t>InsurancePlansController</w:t>
      </w:r>
    </w:p>
    <w:p xmlns:wp14="http://schemas.microsoft.com/office/word/2010/wordml" w:rsidR="00D5737B" w:rsidP="23760EC0" w:rsidRDefault="00D5737B" w14:paraId="0173575E" wp14:textId="497DD007">
      <w:pPr>
        <w:pStyle w:val="ListParagraph"/>
        <w:numPr>
          <w:ilvl w:val="0"/>
          <w:numId w:val="29"/>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D992596">
        <w:rPr>
          <w:rFonts w:ascii="Times New Roman" w:hAnsi="Times New Roman" w:eastAsia="Times New Roman" w:cs="Times New Roman"/>
          <w:b w:val="0"/>
          <w:bCs w:val="0"/>
          <w:i w:val="0"/>
          <w:iCs w:val="0"/>
          <w:caps w:val="0"/>
          <w:smallCaps w:val="0"/>
          <w:noProof w:val="0"/>
          <w:sz w:val="24"/>
          <w:szCs w:val="24"/>
          <w:lang w:val="en-GB"/>
        </w:rPr>
        <w:t xml:space="preserve">Inputs: Accepts </w:t>
      </w:r>
      <w:r w:rsidRPr="23760EC0" w:rsidR="4D992596">
        <w:rPr>
          <w:rFonts w:ascii="Times New Roman" w:hAnsi="Times New Roman" w:eastAsia="Times New Roman" w:cs="Times New Roman"/>
          <w:b w:val="0"/>
          <w:bCs w:val="0"/>
          <w:i w:val="0"/>
          <w:iCs w:val="0"/>
          <w:caps w:val="0"/>
          <w:smallCaps w:val="0"/>
          <w:noProof w:val="0"/>
          <w:sz w:val="24"/>
          <w:szCs w:val="24"/>
          <w:lang w:val="en-GB"/>
        </w:rPr>
        <w:t>InsurancePlansDTO</w:t>
      </w:r>
      <w:r w:rsidRPr="23760EC0" w:rsidR="4D992596">
        <w:rPr>
          <w:rFonts w:ascii="Times New Roman" w:hAnsi="Times New Roman" w:eastAsia="Times New Roman" w:cs="Times New Roman"/>
          <w:b w:val="0"/>
          <w:bCs w:val="0"/>
          <w:i w:val="0"/>
          <w:iCs w:val="0"/>
          <w:caps w:val="0"/>
          <w:smallCaps w:val="0"/>
          <w:noProof w:val="0"/>
          <w:sz w:val="24"/>
          <w:szCs w:val="24"/>
          <w:lang w:val="en-GB"/>
        </w:rPr>
        <w:t xml:space="preserve"> in request bodies and plan title as path variables for specific operations.</w:t>
      </w:r>
    </w:p>
    <w:p xmlns:wp14="http://schemas.microsoft.com/office/word/2010/wordml" w:rsidR="00D5737B" w:rsidP="23760EC0" w:rsidRDefault="00D5737B" w14:paraId="1DC9DC1E" wp14:textId="37BA7398">
      <w:pPr>
        <w:pStyle w:val="ListParagraph"/>
        <w:numPr>
          <w:ilvl w:val="0"/>
          <w:numId w:val="29"/>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D992596">
        <w:rPr>
          <w:rFonts w:ascii="Times New Roman" w:hAnsi="Times New Roman" w:eastAsia="Times New Roman" w:cs="Times New Roman"/>
          <w:b w:val="0"/>
          <w:bCs w:val="0"/>
          <w:i w:val="0"/>
          <w:iCs w:val="0"/>
          <w:caps w:val="0"/>
          <w:smallCaps w:val="0"/>
          <w:noProof w:val="0"/>
          <w:sz w:val="24"/>
          <w:szCs w:val="24"/>
          <w:lang w:val="en-GB"/>
        </w:rPr>
        <w:t xml:space="preserve">Outputs: Returns created, fetched, updated </w:t>
      </w:r>
      <w:r w:rsidRPr="23760EC0" w:rsidR="4D992596">
        <w:rPr>
          <w:rFonts w:ascii="Times New Roman" w:hAnsi="Times New Roman" w:eastAsia="Times New Roman" w:cs="Times New Roman"/>
          <w:b w:val="0"/>
          <w:bCs w:val="0"/>
          <w:i w:val="0"/>
          <w:iCs w:val="0"/>
          <w:caps w:val="0"/>
          <w:smallCaps w:val="0"/>
          <w:noProof w:val="0"/>
          <w:sz w:val="24"/>
          <w:szCs w:val="24"/>
          <w:lang w:val="en-GB"/>
        </w:rPr>
        <w:t>InsurancePlansDTO</w:t>
      </w:r>
      <w:r w:rsidRPr="23760EC0" w:rsidR="4D992596">
        <w:rPr>
          <w:rFonts w:ascii="Times New Roman" w:hAnsi="Times New Roman" w:eastAsia="Times New Roman" w:cs="Times New Roman"/>
          <w:b w:val="0"/>
          <w:bCs w:val="0"/>
          <w:i w:val="0"/>
          <w:iCs w:val="0"/>
          <w:caps w:val="0"/>
          <w:smallCaps w:val="0"/>
          <w:noProof w:val="0"/>
          <w:sz w:val="24"/>
          <w:szCs w:val="24"/>
          <w:lang w:val="en-GB"/>
        </w:rPr>
        <w:t xml:space="preserve"> objects, lists of all plans, or HTTP status responses for </w:t>
      </w:r>
      <w:r w:rsidRPr="23760EC0" w:rsidR="4D992596">
        <w:rPr>
          <w:rFonts w:ascii="Times New Roman" w:hAnsi="Times New Roman" w:eastAsia="Times New Roman" w:cs="Times New Roman"/>
          <w:b w:val="0"/>
          <w:bCs w:val="0"/>
          <w:i w:val="0"/>
          <w:iCs w:val="0"/>
          <w:caps w:val="0"/>
          <w:smallCaps w:val="0"/>
          <w:noProof w:val="0"/>
          <w:sz w:val="24"/>
          <w:szCs w:val="24"/>
          <w:lang w:val="en-GB"/>
        </w:rPr>
        <w:t>delete</w:t>
      </w:r>
      <w:r w:rsidRPr="23760EC0" w:rsidR="4D992596">
        <w:rPr>
          <w:rFonts w:ascii="Times New Roman" w:hAnsi="Times New Roman" w:eastAsia="Times New Roman" w:cs="Times New Roman"/>
          <w:b w:val="0"/>
          <w:bCs w:val="0"/>
          <w:i w:val="0"/>
          <w:iCs w:val="0"/>
          <w:caps w:val="0"/>
          <w:smallCaps w:val="0"/>
          <w:noProof w:val="0"/>
          <w:sz w:val="24"/>
          <w:szCs w:val="24"/>
          <w:lang w:val="en-GB"/>
        </w:rPr>
        <w:t xml:space="preserve"> and not found cases.</w:t>
      </w:r>
    </w:p>
    <w:p xmlns:wp14="http://schemas.microsoft.com/office/word/2010/wordml" w:rsidR="00D5737B" w:rsidP="23760EC0" w:rsidRDefault="00D5737B" w14:paraId="3DFDFB83" wp14:textId="6719C3FE">
      <w:pPr>
        <w:pStyle w:val="ListParagraph"/>
        <w:numPr>
          <w:ilvl w:val="0"/>
          <w:numId w:val="29"/>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GB"/>
        </w:rPr>
      </w:pPr>
      <w:r w:rsidRPr="23760EC0" w:rsidR="4D992596">
        <w:rPr>
          <w:rFonts w:ascii="Times New Roman" w:hAnsi="Times New Roman" w:eastAsia="Times New Roman" w:cs="Times New Roman"/>
          <w:b w:val="0"/>
          <w:bCs w:val="0"/>
          <w:i w:val="0"/>
          <w:iCs w:val="0"/>
          <w:caps w:val="0"/>
          <w:smallCaps w:val="0"/>
          <w:noProof w:val="0"/>
          <w:sz w:val="24"/>
          <w:szCs w:val="24"/>
          <w:lang w:val="en-GB"/>
        </w:rPr>
        <w:t>Scope: Specific</w:t>
      </w:r>
    </w:p>
    <w:p xmlns:wp14="http://schemas.microsoft.com/office/word/2010/wordml" w:rsidR="00D5737B" w:rsidP="23760EC0" w:rsidRDefault="00D5737B" w14:paraId="46A77D7C" wp14:textId="67D75BFE">
      <w:pPr>
        <w:pStyle w:val="ListParagraph"/>
        <w:numPr>
          <w:ilvl w:val="0"/>
          <w:numId w:val="29"/>
        </w:numPr>
        <w:spacing w:before="240" w:beforeAutospacing="off" w:after="240" w:afterAutospacing="off"/>
        <w:ind/>
        <w:rPr>
          <w:rFonts w:ascii="system-ui" w:hAnsi="system-ui" w:eastAsia="system-ui" w:cs="system-ui"/>
          <w:b w:val="0"/>
          <w:bCs w:val="0"/>
          <w:i w:val="0"/>
          <w:iCs w:val="0"/>
          <w:caps w:val="0"/>
          <w:smallCaps w:val="0"/>
          <w:noProof w:val="0"/>
          <w:sz w:val="24"/>
          <w:szCs w:val="24"/>
          <w:lang w:val="en-GB"/>
        </w:rPr>
      </w:pPr>
      <w:r w:rsidRPr="23760EC0" w:rsidR="4D992596">
        <w:rPr>
          <w:rFonts w:ascii="system-ui" w:hAnsi="system-ui" w:eastAsia="system-ui" w:cs="system-ui"/>
          <w:b w:val="0"/>
          <w:bCs w:val="0"/>
          <w:i w:val="0"/>
          <w:iCs w:val="0"/>
          <w:caps w:val="0"/>
          <w:smallCaps w:val="0"/>
          <w:noProof w:val="0"/>
          <w:sz w:val="24"/>
          <w:szCs w:val="24"/>
          <w:lang w:val="en-GB"/>
        </w:rPr>
        <w:t>Description: REST controller that exposes CRUD endpoints for insurance plans, coordinating with the service layer for creation, retrieval by title or all, updates, and deletions.</w:t>
      </w:r>
    </w:p>
    <w:p xmlns:wp14="http://schemas.microsoft.com/office/word/2010/wordml" w:rsidR="00D5737B" w:rsidP="23760EC0" w:rsidRDefault="00D5737B" w14:paraId="797E50C6" wp14:textId="19840A70">
      <w:pPr>
        <w:pStyle w:val="Normal"/>
        <w:ind/>
        <w:rPr>
          <w:rFonts w:ascii="Arial" w:hAnsi="Arial" w:cs="Arial"/>
        </w:rPr>
      </w:pPr>
    </w:p>
    <w:p xmlns:wp14="http://schemas.microsoft.com/office/word/2010/wordml" w:rsidR="00D5737B" w:rsidP="23760EC0" w:rsidRDefault="00D5737B" w14:paraId="3DE17202" wp14:textId="096D7B32">
      <w:pPr>
        <w:pStyle w:val="Heading2"/>
      </w:pPr>
      <w:bookmarkStart w:name="__RefHeading___Toc371459703" w:id="29"/>
      <w:bookmarkEnd w:id="29"/>
      <w:r w:rsidR="00D5737B">
        <w:rPr/>
        <w:t>DH-1-22</w:t>
      </w:r>
      <w:r>
        <w:tab/>
      </w:r>
      <w:r w:rsidR="5B8E0A06">
        <w:rPr/>
        <w:t>LoginController</w:t>
      </w:r>
    </w:p>
    <w:p xmlns:wp14="http://schemas.microsoft.com/office/word/2010/wordml" w:rsidR="00D5737B" w:rsidP="23760EC0" w:rsidRDefault="00D5737B" w14:paraId="724B6B83" wp14:textId="1FE3047C">
      <w:pPr>
        <w:pStyle w:val="ListParagraph"/>
        <w:numPr>
          <w:ilvl w:val="0"/>
          <w:numId w:val="28"/>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5B8E0A06">
        <w:rPr>
          <w:rFonts w:ascii="Times New Roman" w:hAnsi="Times New Roman" w:eastAsia="Times New Roman" w:cs="Times New Roman"/>
          <w:b w:val="0"/>
          <w:bCs w:val="0"/>
          <w:i w:val="0"/>
          <w:iCs w:val="0"/>
          <w:caps w:val="0"/>
          <w:smallCaps w:val="0"/>
          <w:noProof w:val="0"/>
          <w:sz w:val="24"/>
          <w:szCs w:val="24"/>
          <w:lang w:val="en-US"/>
        </w:rPr>
        <w:t>Inputs: Accepts JSON bodies for login credentials, email for password reset, OTP validation data, and reset password details.</w:t>
      </w:r>
    </w:p>
    <w:p xmlns:wp14="http://schemas.microsoft.com/office/word/2010/wordml" w:rsidR="00D5737B" w:rsidP="23760EC0" w:rsidRDefault="00D5737B" w14:paraId="60664FA5" wp14:textId="3C2C268B">
      <w:pPr>
        <w:pStyle w:val="ListParagraph"/>
        <w:numPr>
          <w:ilvl w:val="0"/>
          <w:numId w:val="28"/>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5B8E0A06">
        <w:rPr>
          <w:rFonts w:ascii="Times New Roman" w:hAnsi="Times New Roman" w:eastAsia="Times New Roman" w:cs="Times New Roman"/>
          <w:b w:val="0"/>
          <w:bCs w:val="0"/>
          <w:i w:val="0"/>
          <w:iCs w:val="0"/>
          <w:caps w:val="0"/>
          <w:smallCaps w:val="0"/>
          <w:noProof w:val="0"/>
          <w:sz w:val="24"/>
          <w:szCs w:val="24"/>
          <w:lang w:val="en-US"/>
        </w:rPr>
        <w:t>Outputs: Returns authentication results, OTP generation status, validation results, password reset outcomes with HTTP status codes.</w:t>
      </w:r>
    </w:p>
    <w:p xmlns:wp14="http://schemas.microsoft.com/office/word/2010/wordml" w:rsidR="00D5737B" w:rsidP="23760EC0" w:rsidRDefault="00D5737B" w14:paraId="3BD3ADE2" wp14:textId="05B31106">
      <w:pPr>
        <w:pStyle w:val="ListParagraph"/>
        <w:numPr>
          <w:ilvl w:val="0"/>
          <w:numId w:val="28"/>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5B8E0A06">
        <w:rPr>
          <w:rFonts w:ascii="Times New Roman" w:hAnsi="Times New Roman" w:eastAsia="Times New Roman" w:cs="Times New Roman"/>
          <w:b w:val="0"/>
          <w:bCs w:val="0"/>
          <w:i w:val="0"/>
          <w:iCs w:val="0"/>
          <w:caps w:val="0"/>
          <w:smallCaps w:val="0"/>
          <w:noProof w:val="0"/>
          <w:sz w:val="24"/>
          <w:szCs w:val="24"/>
          <w:lang w:val="en-US"/>
        </w:rPr>
        <w:t>Scope: Specific</w:t>
      </w:r>
    </w:p>
    <w:p xmlns:wp14="http://schemas.microsoft.com/office/word/2010/wordml" w:rsidR="00D5737B" w:rsidP="23760EC0" w:rsidRDefault="00D5737B" w14:paraId="43D6B1D6" wp14:textId="651B6EEE">
      <w:pPr>
        <w:pStyle w:val="ListParagraph"/>
        <w:numPr>
          <w:ilvl w:val="0"/>
          <w:numId w:val="28"/>
        </w:numPr>
        <w:spacing w:before="240" w:beforeAutospacing="off" w:after="240" w:afterAutospacing="off"/>
        <w:ind/>
        <w:rPr>
          <w:rFonts w:ascii="Times New Roman" w:hAnsi="Times New Roman" w:eastAsia="Times New Roman" w:cs="Times New Roman"/>
          <w:b w:val="0"/>
          <w:bCs w:val="0"/>
          <w:i w:val="0"/>
          <w:iCs w:val="0"/>
          <w:caps w:val="0"/>
          <w:smallCaps w:val="0"/>
          <w:noProof w:val="0"/>
          <w:sz w:val="24"/>
          <w:szCs w:val="24"/>
          <w:lang w:val="en-US"/>
        </w:rPr>
      </w:pPr>
      <w:r w:rsidRPr="23760EC0" w:rsidR="5B8E0A06">
        <w:rPr>
          <w:rFonts w:ascii="Times New Roman" w:hAnsi="Times New Roman" w:eastAsia="Times New Roman" w:cs="Times New Roman"/>
          <w:b w:val="0"/>
          <w:bCs w:val="0"/>
          <w:i w:val="0"/>
          <w:iCs w:val="0"/>
          <w:caps w:val="0"/>
          <w:smallCaps w:val="0"/>
          <w:noProof w:val="0"/>
          <w:sz w:val="24"/>
          <w:szCs w:val="24"/>
          <w:lang w:val="en-US"/>
        </w:rPr>
        <w:t>Description: Manages authentication endpoints including login, forgot password (OTP generation), OTP validation, and password reset for multiple user types, coordinating with services and repositories.</w:t>
      </w:r>
    </w:p>
    <w:p xmlns:wp14="http://schemas.microsoft.com/office/word/2010/wordml" w:rsidR="00D5737B" w:rsidRDefault="00D5737B" w14:paraId="7FA0C830" wp14:textId="77777777">
      <w:pPr>
        <w:pStyle w:val="Heading1"/>
        <w:numPr>
          <w:ilvl w:val="0"/>
          <w:numId w:val="0"/>
        </w:numPr>
      </w:pPr>
      <w:bookmarkStart w:name="__RefHeading___Toc371459710" w:id="36"/>
      <w:bookmarkEnd w:id="36"/>
      <w:r>
        <w:t>8.</w:t>
      </w:r>
      <w:r>
        <w:tab/>
      </w:r>
      <w:r>
        <w:t xml:space="preserve">Interface Design </w:t>
      </w:r>
    </w:p>
    <w:p xmlns:wp14="http://schemas.microsoft.com/office/word/2010/wordml" w:rsidR="00D5737B" w:rsidRDefault="00D5737B" w14:paraId="17DBC151" wp14:textId="77777777"/>
    <w:p xmlns:wp14="http://schemas.microsoft.com/office/word/2010/wordml" w:rsidR="00D5737B" w:rsidRDefault="00D5737B" w14:paraId="41DF9C0F" wp14:textId="77777777">
      <w:pPr>
        <w:pStyle w:val="Heading2"/>
        <w:rPr>
          <w:kern w:val="2"/>
        </w:rPr>
      </w:pPr>
      <w:bookmarkStart w:name="__RefHeading___Toc371459711" w:id="37"/>
      <w:bookmarkEnd w:id="37"/>
      <w:r>
        <w:rPr>
          <w:kern w:val="2"/>
        </w:rPr>
        <w:t>8.1 User Interface</w:t>
      </w:r>
    </w:p>
    <w:p xmlns:wp14="http://schemas.microsoft.com/office/word/2010/wordml" w:rsidR="00D5737B" w:rsidRDefault="00D5737B" w14:paraId="6F8BD81B" wp14:textId="77777777">
      <w:pPr>
        <w:rPr>
          <w:kern w:val="2"/>
        </w:rPr>
      </w:pPr>
    </w:p>
    <w:p xmlns:wp14="http://schemas.microsoft.com/office/word/2010/wordml" w:rsidR="00D5737B" w:rsidRDefault="00D5737B" w14:paraId="146E8121" wp14:textId="77777777">
      <w:pPr>
        <w:rPr>
          <w:lang w:val="en-US"/>
        </w:rPr>
      </w:pPr>
      <w:r>
        <w:t>NA</w:t>
      </w:r>
    </w:p>
    <w:p xmlns:wp14="http://schemas.microsoft.com/office/word/2010/wordml" w:rsidR="00D5737B" w:rsidP="23760EC0" w:rsidRDefault="00D5737B" w14:paraId="1037B8A3" wp14:textId="311B0096">
      <w:pPr>
        <w:pStyle w:val="Normal"/>
        <w:rPr>
          <w:lang w:val="en-US"/>
        </w:rPr>
      </w:pPr>
    </w:p>
    <w:p xmlns:wp14="http://schemas.microsoft.com/office/word/2010/wordml" w:rsidR="00D5737B" w:rsidRDefault="00D5737B" w14:paraId="6F68457F" wp14:textId="77777777">
      <w:pPr>
        <w:pStyle w:val="Heading1"/>
        <w:numPr>
          <w:ilvl w:val="0"/>
          <w:numId w:val="0"/>
        </w:numPr>
      </w:pPr>
      <w:bookmarkStart w:name="__RefHeading___Toc371459712" w:id="38"/>
      <w:bookmarkEnd w:id="38"/>
      <w:r>
        <w:rPr>
          <w:rFonts w:ascii="Arial" w:hAnsi="Arial" w:cs="Arial"/>
        </w:rPr>
        <w:t>9.</w:t>
      </w:r>
      <w:r>
        <w:rPr>
          <w:rFonts w:ascii="Arial" w:hAnsi="Arial" w:cs="Arial"/>
        </w:rPr>
        <w:tab/>
      </w:r>
      <w:r>
        <w:rPr>
          <w:rFonts w:ascii="Arial" w:hAnsi="Arial" w:cs="Arial"/>
        </w:rPr>
        <w:t>Data design</w:t>
      </w:r>
    </w:p>
    <w:p xmlns:wp14="http://schemas.microsoft.com/office/word/2010/wordml" w:rsidR="00D5737B" w:rsidRDefault="00D5737B" w14:paraId="687C6DE0" wp14:textId="0438C8FE"/>
    <w:p xmlns:wp14="http://schemas.microsoft.com/office/word/2010/wordml" w:rsidR="00D5737B" w:rsidRDefault="00D5737B" w14:paraId="5B2F9378" wp14:textId="254F39E4">
      <w:r w:rsidR="1E817CD3">
        <w:drawing>
          <wp:inline xmlns:wp14="http://schemas.microsoft.com/office/word/2010/wordprocessingDrawing" wp14:editId="275B11FC" wp14:anchorId="3988A942">
            <wp:extent cx="6229350" cy="4038600"/>
            <wp:effectExtent l="0" t="0" r="0" b="0"/>
            <wp:docPr id="13405075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0507536" name=""/>
                    <pic:cNvPicPr/>
                  </pic:nvPicPr>
                  <pic:blipFill>
                    <a:blip xmlns:r="http://schemas.openxmlformats.org/officeDocument/2006/relationships" r:embed="rId939076644">
                      <a:extLst>
                        <a:ext xmlns:a="http://schemas.openxmlformats.org/drawingml/2006/main" uri="{28A0092B-C50C-407E-A947-70E740481C1C}">
                          <a14:useLocalDpi xmlns:a14="http://schemas.microsoft.com/office/drawing/2010/main" val="0"/>
                        </a:ext>
                      </a:extLst>
                    </a:blip>
                    <a:stretch>
                      <a:fillRect/>
                    </a:stretch>
                  </pic:blipFill>
                  <pic:spPr>
                    <a:xfrm>
                      <a:off x="0" y="0"/>
                      <a:ext cx="6229350" cy="4038600"/>
                    </a:xfrm>
                    <a:prstGeom prst="rect">
                      <a:avLst/>
                    </a:prstGeom>
                  </pic:spPr>
                </pic:pic>
              </a:graphicData>
            </a:graphic>
          </wp:inline>
        </w:drawing>
      </w:r>
    </w:p>
    <w:p xmlns:wp14="http://schemas.microsoft.com/office/word/2010/wordml" w:rsidR="00D5737B" w:rsidRDefault="00D5737B" w14:paraId="58E6DD4E" wp14:textId="77777777"/>
    <w:p xmlns:wp14="http://schemas.microsoft.com/office/word/2010/wordml" w:rsidR="00D5737B" w:rsidRDefault="00D5737B" w14:paraId="7D3BEE8F" wp14:textId="77777777"/>
    <w:p xmlns:wp14="http://schemas.microsoft.com/office/word/2010/wordml" w:rsidR="00D5737B" w:rsidRDefault="00D5737B" w14:paraId="3B88899E" wp14:textId="77777777"/>
    <w:p xmlns:wp14="http://schemas.microsoft.com/office/word/2010/wordml" w:rsidR="00D5737B" w:rsidRDefault="00D5737B" w14:paraId="3D1FD367" wp14:textId="77777777">
      <w:pPr>
        <w:rPr>
          <w:rFonts w:ascii="Arial" w:hAnsi="Arial" w:cs="Arial"/>
          <w:sz w:val="20"/>
        </w:rPr>
      </w:pPr>
      <w:r>
        <w:rPr>
          <w:rFonts w:ascii="Arial" w:hAnsi="Arial" w:cs="Arial"/>
          <w:sz w:val="20"/>
        </w:rPr>
        <w:t>&lt;The entity relationship diagram prepared for the database has to be defined here.&gt;</w:t>
      </w:r>
    </w:p>
    <w:p xmlns:wp14="http://schemas.microsoft.com/office/word/2010/wordml" w:rsidR="00D5737B" w:rsidRDefault="00D5737B" w14:paraId="69E2BB2B" wp14:textId="77777777">
      <w:pPr>
        <w:jc w:val="both"/>
        <w:rPr>
          <w:rFonts w:ascii="Arial" w:hAnsi="Arial" w:cs="Arial"/>
          <w:sz w:val="20"/>
        </w:rPr>
      </w:pPr>
    </w:p>
    <w:p xmlns:wp14="http://schemas.microsoft.com/office/word/2010/wordml" w:rsidR="00D5737B" w:rsidRDefault="00D5737B" w14:paraId="4FDA08F9" wp14:textId="77777777">
      <w:pPr>
        <w:pStyle w:val="Heading2"/>
        <w:rPr>
          <w:rFonts w:cs="Arial"/>
        </w:rPr>
      </w:pPr>
      <w:bookmarkStart w:name="__RefHeading___Toc371459713" w:id="39"/>
      <w:bookmarkEnd w:id="39"/>
      <w:r>
        <w:t>9.2 Data structure (data types, arrays, and structures)</w:t>
      </w:r>
    </w:p>
    <w:p xmlns:wp14="http://schemas.microsoft.com/office/word/2010/wordml" w:rsidR="00D5737B" w:rsidRDefault="00D5737B" w14:paraId="733B1091" wp14:textId="77777777">
      <w:pPr>
        <w:pStyle w:val="BodyText3"/>
        <w:tabs>
          <w:tab w:val="left" w:pos="780"/>
        </w:tabs>
      </w:pPr>
      <w:r>
        <w:t>Not applicable.</w:t>
      </w:r>
    </w:p>
    <w:p xmlns:wp14="http://schemas.microsoft.com/office/word/2010/wordml" w:rsidR="00D5737B" w:rsidRDefault="00D5737B" w14:paraId="5CB443A6" wp14:textId="77777777">
      <w:pPr>
        <w:pStyle w:val="Heading1"/>
        <w:numPr>
          <w:ilvl w:val="0"/>
          <w:numId w:val="0"/>
        </w:numPr>
        <w:rPr>
          <w:szCs w:val="22"/>
        </w:rPr>
      </w:pPr>
      <w:bookmarkStart w:name="__RefHeading___Toc371459714" w:id="40"/>
      <w:bookmarkEnd w:id="40"/>
      <w:r>
        <w:rPr>
          <w:rFonts w:ascii="Arial" w:hAnsi="Arial" w:cs="Arial"/>
        </w:rPr>
        <w:t>10.</w:t>
      </w:r>
      <w:r>
        <w:rPr>
          <w:rFonts w:ascii="Arial" w:hAnsi="Arial" w:cs="Arial"/>
        </w:rPr>
        <w:tab/>
      </w:r>
      <w:r>
        <w:rPr>
          <w:rFonts w:ascii="Arial" w:hAnsi="Arial" w:cs="Arial"/>
        </w:rPr>
        <w:t>Reusability</w:t>
      </w:r>
    </w:p>
    <w:p xmlns:wp14="http://schemas.microsoft.com/office/word/2010/wordml" w:rsidR="00D5737B" w:rsidP="23760EC0" w:rsidRDefault="00D5737B" w14:paraId="71BC43C5" wp14:textId="3488A4EF">
      <w:pPr>
        <w:numPr>
          <w:ilvl w:val="0"/>
          <w:numId w:val="2"/>
        </w:numPr>
        <w:rPr/>
      </w:pPr>
      <w:r w:rsidR="1C273540">
        <w:rPr/>
        <w:t>Login</w:t>
      </w:r>
    </w:p>
    <w:p xmlns:wp14="http://schemas.microsoft.com/office/word/2010/wordml" w:rsidR="00D5737B" w:rsidP="23760EC0" w:rsidRDefault="00D5737B" w14:paraId="6D9C0E21" wp14:textId="6D0DDEE7">
      <w:pPr>
        <w:numPr>
          <w:ilvl w:val="0"/>
          <w:numId w:val="2"/>
        </w:numPr>
        <w:rPr/>
      </w:pPr>
      <w:r w:rsidR="1C273540">
        <w:rPr/>
        <w:t>Email</w:t>
      </w:r>
    </w:p>
    <w:p xmlns:wp14="http://schemas.microsoft.com/office/word/2010/wordml" w:rsidR="00D5737B" w:rsidP="23760EC0" w:rsidRDefault="00D5737B" w14:paraId="21BB67EE" wp14:textId="05B9F0AF">
      <w:pPr>
        <w:ind w:left="720"/>
      </w:pPr>
    </w:p>
    <w:p xmlns:wp14="http://schemas.microsoft.com/office/word/2010/wordml" w:rsidR="00D5737B" w:rsidRDefault="00D5737B" w14:paraId="6A51F7C3" wp14:textId="77777777">
      <w:pPr>
        <w:pStyle w:val="Heading1"/>
        <w:numPr>
          <w:ilvl w:val="0"/>
          <w:numId w:val="0"/>
        </w:numPr>
        <w:ind w:left="720" w:hanging="720"/>
        <w:rPr>
          <w:rFonts w:ascii="Arial" w:hAnsi="Arial" w:cs="Arial"/>
        </w:rPr>
      </w:pPr>
      <w:bookmarkStart w:name="__RefHeading___Toc371459715" w:id="41"/>
      <w:bookmarkEnd w:id="41"/>
      <w:r>
        <w:rPr>
          <w:rFonts w:ascii="Arial" w:hAnsi="Arial" w:cs="Arial"/>
        </w:rPr>
        <w:t>11. Design Alternatives</w:t>
      </w:r>
    </w:p>
    <w:p xmlns:wp14="http://schemas.microsoft.com/office/word/2010/wordml" w:rsidR="00D5737B" w:rsidRDefault="00D5737B" w14:paraId="57C0D796" wp14:textId="77777777">
      <w:pPr>
        <w:rPr>
          <w:rFonts w:ascii="Arial" w:hAnsi="Arial" w:cs="Arial"/>
        </w:rPr>
      </w:pPr>
    </w:p>
    <w:p xmlns:wp14="http://schemas.microsoft.com/office/word/2010/wordml" w:rsidR="00D5737B" w:rsidRDefault="00D5737B" w14:paraId="0E95CDC1" wp14:textId="77777777">
      <w:pPr>
        <w:rPr>
          <w:rFonts w:ascii="Arial" w:hAnsi="Arial" w:cs="Arial"/>
          <w:b/>
          <w:kern w:val="2"/>
          <w:sz w:val="36"/>
        </w:rPr>
      </w:pPr>
      <w:r>
        <w:rPr>
          <w:rFonts w:ascii="Arial" w:hAnsi="Arial" w:cs="Arial"/>
          <w:szCs w:val="22"/>
        </w:rPr>
        <w:t>NA</w:t>
      </w:r>
    </w:p>
    <w:p xmlns:wp14="http://schemas.microsoft.com/office/word/2010/wordml" w:rsidR="00D5737B" w:rsidRDefault="00D5737B" w14:paraId="249A8E48" wp14:textId="77777777">
      <w:pPr>
        <w:keepNext/>
        <w:spacing w:before="240" w:after="60"/>
        <w:outlineLvl w:val="0"/>
        <w:rPr>
          <w:rFonts w:ascii="Arial" w:hAnsi="Arial" w:cs="Arial"/>
          <w:sz w:val="20"/>
        </w:rPr>
      </w:pPr>
      <w:r>
        <w:rPr>
          <w:rFonts w:ascii="Arial" w:hAnsi="Arial" w:cs="Arial"/>
          <w:b/>
          <w:kern w:val="2"/>
          <w:sz w:val="36"/>
        </w:rPr>
        <w:t>12. Design Feasibility</w:t>
      </w:r>
    </w:p>
    <w:p xmlns:wp14="http://schemas.microsoft.com/office/word/2010/wordml" w:rsidR="00D5737B" w:rsidRDefault="00D5737B" w14:paraId="23601826" wp14:textId="77777777">
      <w:pPr>
        <w:rPr>
          <w:rFonts w:ascii="Arial" w:hAnsi="Arial" w:cs="Arial"/>
          <w:sz w:val="20"/>
        </w:rPr>
      </w:pPr>
      <w:r>
        <w:rPr>
          <w:rFonts w:ascii="Arial" w:hAnsi="Arial" w:cs="Arial"/>
          <w:sz w:val="20"/>
        </w:rPr>
        <w:t>We have used the OOAD approach in this project. This methodology has been chosen based on our analogy of the user requirements, feasibility study and based on the experience of the co-ordinators. It has been seen that several other project groups developing similar projects have chosen the same methodology.</w:t>
      </w:r>
    </w:p>
    <w:p xmlns:wp14="http://schemas.microsoft.com/office/word/2010/wordml" w:rsidR="00D5737B" w:rsidRDefault="00D5737B" w14:paraId="0D142F6F" wp14:textId="77777777">
      <w:pPr>
        <w:rPr>
          <w:rFonts w:ascii="Arial" w:hAnsi="Arial" w:cs="Arial"/>
          <w:sz w:val="20"/>
        </w:rPr>
      </w:pPr>
    </w:p>
    <w:p xmlns:wp14="http://schemas.microsoft.com/office/word/2010/wordml" w:rsidR="00D5737B" w:rsidRDefault="00D5737B" w14:paraId="498BBABA" wp14:textId="77777777">
      <w:pPr>
        <w:rPr>
          <w:rFonts w:ascii="Arial" w:hAnsi="Arial" w:cs="Arial"/>
          <w:sz w:val="20"/>
        </w:rPr>
      </w:pPr>
      <w:r>
        <w:rPr>
          <w:rFonts w:ascii="Arial" w:hAnsi="Arial" w:cs="Arial"/>
          <w:sz w:val="20"/>
        </w:rPr>
        <w:t>The OOAD assures properties such as reusability, modularity, efficiency.</w:t>
      </w:r>
    </w:p>
    <w:p xmlns:wp14="http://schemas.microsoft.com/office/word/2010/wordml" w:rsidR="00D5737B" w:rsidRDefault="00D5737B" w14:paraId="4475AD14" wp14:textId="77777777">
      <w:pPr>
        <w:rPr>
          <w:rFonts w:ascii="Arial" w:hAnsi="Arial" w:cs="Arial"/>
          <w:sz w:val="20"/>
        </w:rPr>
      </w:pPr>
    </w:p>
    <w:p xmlns:wp14="http://schemas.microsoft.com/office/word/2010/wordml" w:rsidR="00D5737B" w:rsidP="23760EC0" w:rsidRDefault="00D5737B" w14:paraId="0B475A22" wp14:textId="77777777">
      <w:pPr>
        <w:pStyle w:val="Heading1"/>
        <w:rPr>
          <w:rFonts w:ascii="Arial" w:hAnsi="Arial" w:eastAsia="Arial" w:cs="Arial"/>
          <w:sz w:val="20"/>
          <w:szCs w:val="20"/>
          <w:lang w:val="en-GB"/>
        </w:rPr>
      </w:pPr>
      <w:bookmarkStart w:name="__RefHeading___Toc371459716" w:id="42"/>
      <w:bookmarkEnd w:id="42"/>
      <w:r w:rsidRPr="23760EC0" w:rsidR="00D5737B">
        <w:rPr>
          <w:rFonts w:ascii="Arial" w:hAnsi="Arial" w:cs="Arial"/>
          <w:lang w:val="en-GB"/>
        </w:rPr>
        <w:t>Additional Hardware and Software required</w:t>
      </w:r>
    </w:p>
    <w:p xmlns:wp14="http://schemas.microsoft.com/office/word/2010/wordml" w:rsidR="00D5737B" w:rsidRDefault="00D5737B" w14:paraId="7EF7B5FB" wp14:textId="77777777">
      <w:pPr>
        <w:rPr>
          <w:rFonts w:ascii="Arial" w:hAnsi="Arial" w:cs="Arial"/>
          <w:sz w:val="20"/>
        </w:rPr>
      </w:pPr>
      <w:r>
        <w:rPr>
          <w:rFonts w:ascii="Arial" w:hAnsi="Arial" w:eastAsia="Arial" w:cs="Arial"/>
          <w:sz w:val="20"/>
        </w:rPr>
        <w:t xml:space="preserve"> </w:t>
      </w:r>
      <w:r>
        <w:rPr>
          <w:rFonts w:ascii="Arial" w:hAnsi="Arial" w:cs="Arial"/>
          <w:sz w:val="20"/>
        </w:rPr>
        <w:t>This requirement is based on the future stages of development. Therefore as of now this is not applicable</w:t>
      </w:r>
    </w:p>
    <w:p xmlns:wp14="http://schemas.microsoft.com/office/word/2010/wordml" w:rsidR="00D5737B" w:rsidRDefault="00D5737B" w14:paraId="120C4E94" wp14:textId="77777777">
      <w:pPr>
        <w:rPr>
          <w:rFonts w:ascii="Arial" w:hAnsi="Arial" w:cs="Arial"/>
          <w:sz w:val="20"/>
        </w:rPr>
      </w:pPr>
    </w:p>
    <w:p xmlns:wp14="http://schemas.microsoft.com/office/word/2010/wordml" w:rsidR="00D5737B" w:rsidRDefault="00D5737B" w14:paraId="3C67D140" wp14:textId="77777777">
      <w:pPr>
        <w:pStyle w:val="Heading1"/>
        <w:numPr>
          <w:ilvl w:val="0"/>
          <w:numId w:val="0"/>
        </w:numPr>
        <w:ind w:left="720" w:hanging="720"/>
        <w:rPr>
          <w:rFonts w:ascii="Arial" w:hAnsi="Arial" w:cs="Arial"/>
        </w:rPr>
      </w:pPr>
      <w:bookmarkStart w:name="__RefHeading___Toc371459717" w:id="43"/>
      <w:bookmarkEnd w:id="43"/>
      <w:r w:rsidRPr="23760EC0" w:rsidR="00D5737B">
        <w:rPr>
          <w:rFonts w:ascii="Arial" w:hAnsi="Arial" w:cs="Arial"/>
        </w:rPr>
        <w:t>14. Testing Strategy</w:t>
      </w:r>
    </w:p>
    <w:p xmlns:wp14="http://schemas.microsoft.com/office/word/2010/wordml" w:rsidR="00D5737B" w:rsidP="23760EC0" w:rsidRDefault="00D5737B" w14:paraId="26CAF85B" wp14:textId="36D84501">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1. Testing Levels &amp; Types</w:t>
      </w:r>
    </w:p>
    <w:p xmlns:wp14="http://schemas.microsoft.com/office/word/2010/wordml" w:rsidR="00D5737B" w:rsidP="23760EC0" w:rsidRDefault="00D5737B" w14:paraId="746475F5" wp14:textId="63B585D5">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a. Unit Testing (White Box): Performed using JUnit for each backend microservice (Login Authentication, Hospital Staff, Procurement Officer, System Admin). Unit tests </w:t>
      </w: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validated</w:t>
      </w: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the internal logic, method outputs, and database interactions.</w:t>
      </w:r>
    </w:p>
    <w:p xmlns:wp14="http://schemas.microsoft.com/office/word/2010/wordml" w:rsidR="00D5737B" w:rsidP="23760EC0" w:rsidRDefault="00D5737B" w14:paraId="2993E9B8" wp14:textId="2A2BE4E7">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b. Integration Testing: Verified interfaces and data flow between microservices and the frontend.</w:t>
      </w:r>
    </w:p>
    <w:p xmlns:wp14="http://schemas.microsoft.com/office/word/2010/wordml" w:rsidR="00D5737B" w:rsidP="23760EC0" w:rsidRDefault="00D5737B" w14:paraId="1C840E40" wp14:textId="3438F759">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c. Regression Testing: Conducted after new features or fixes to ensure existing functionality still behaved correctly.</w:t>
      </w:r>
    </w:p>
    <w:p xmlns:wp14="http://schemas.microsoft.com/office/word/2010/wordml" w:rsidR="00D5737B" w:rsidP="23760EC0" w:rsidRDefault="00D5737B" w14:paraId="6EA83E8D" wp14:textId="13D67309">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d. Manual Functional Testing (Black Box): Conducted using Postman to send and </w:t>
      </w: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validate</w:t>
      </w: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REST API requests/responses, and Swagger UI for interactive API validation and documentation verification.</w:t>
      </w:r>
    </w:p>
    <w:p xmlns:wp14="http://schemas.microsoft.com/office/word/2010/wordml" w:rsidR="00D5737B" w:rsidP="23760EC0" w:rsidRDefault="00D5737B" w14:paraId="57F79919" wp14:textId="427D29E7">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2. Tools &amp; Frameworks</w:t>
      </w:r>
    </w:p>
    <w:p xmlns:wp14="http://schemas.microsoft.com/office/word/2010/wordml" w:rsidR="00D5737B" w:rsidP="23760EC0" w:rsidRDefault="00D5737B" w14:paraId="1EA81538" wp14:textId="20DBEF7F">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a. JUnit – automated unit tests in Java for Spring Boot services.</w:t>
      </w:r>
    </w:p>
    <w:p xmlns:wp14="http://schemas.microsoft.com/office/word/2010/wordml" w:rsidR="00D5737B" w:rsidP="23760EC0" w:rsidRDefault="00D5737B" w14:paraId="4B6E9F3A" wp14:textId="5019A53D">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b. Postman – manual and automated API request/response validation.</w:t>
      </w:r>
    </w:p>
    <w:p xmlns:wp14="http://schemas.microsoft.com/office/word/2010/wordml" w:rsidR="00D5737B" w:rsidP="23760EC0" w:rsidRDefault="00D5737B" w14:paraId="7252F2E6" wp14:textId="70BB9225">
      <w:pPr>
        <w:spacing w:before="240" w:beforeAutospacing="off" w:after="240" w:afterAutospacing="off" w:line="240" w:lineRule="auto"/>
      </w:pPr>
      <w:r w:rsidRPr="23760EC0" w:rsidR="3AAF46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c. Swagger – API documentation testing and quick endpoint verification</w:t>
      </w:r>
    </w:p>
    <w:p xmlns:wp14="http://schemas.microsoft.com/office/word/2010/wordml" w:rsidR="00D5737B" w:rsidRDefault="00D5737B" w14:paraId="7417B94E" wp14:textId="0E599031">
      <w:pPr>
        <w:rPr>
          <w:rFonts w:ascii="Arial" w:hAnsi="Arial" w:cs="Arial"/>
        </w:rPr>
      </w:pPr>
      <w:r w:rsidRPr="23760EC0" w:rsidR="00D5737B">
        <w:rPr>
          <w:rFonts w:ascii="Arial" w:hAnsi="Arial" w:cs="Arial"/>
        </w:rPr>
        <w:t xml:space="preserve"> </w:t>
      </w:r>
    </w:p>
    <w:p xmlns:wp14="http://schemas.microsoft.com/office/word/2010/wordml" w:rsidR="00D5737B" w:rsidRDefault="00D5737B" w14:paraId="42AFC42D" wp14:textId="77777777">
      <w:pPr>
        <w:rPr>
          <w:rFonts w:ascii="Arial" w:hAnsi="Arial" w:cs="Arial"/>
        </w:rPr>
      </w:pPr>
    </w:p>
    <w:p xmlns:wp14="http://schemas.microsoft.com/office/word/2010/wordml" w:rsidR="00D5737B" w:rsidRDefault="00D5737B" w14:paraId="2A7502EA" wp14:textId="77777777">
      <w:pPr>
        <w:pStyle w:val="Heading1"/>
        <w:numPr>
          <w:ilvl w:val="0"/>
          <w:numId w:val="0"/>
        </w:numPr>
        <w:rPr>
          <w:rFonts w:ascii="Arial" w:hAnsi="Arial" w:cs="Arial"/>
        </w:rPr>
      </w:pPr>
      <w:bookmarkStart w:name="__RefHeading___Toc371459718" w:id="44"/>
      <w:bookmarkEnd w:id="44"/>
      <w:r>
        <w:rPr>
          <w:rFonts w:ascii="Arial" w:hAnsi="Arial" w:cs="Arial"/>
        </w:rPr>
        <w:t>15. Traceability Matrix</w:t>
      </w:r>
    </w:p>
    <w:p xmlns:wp14="http://schemas.microsoft.com/office/word/2010/wordml" w:rsidR="00D5737B" w:rsidRDefault="00D5737B" w14:paraId="271CA723" wp14:textId="77777777">
      <w:pPr>
        <w:rPr>
          <w:rFonts w:ascii="Arial" w:hAnsi="Arial" w:cs="Arial"/>
          <w:b/>
        </w:rPr>
      </w:pPr>
    </w:p>
    <w:p xmlns:wp14="http://schemas.microsoft.com/office/word/2010/wordml" w:rsidR="00D5737B" w:rsidP="23760EC0" w:rsidRDefault="00D5737B" w14:paraId="3C0395D3" wp14:textId="5026E1BD">
      <w:pPr>
        <w:rPr>
          <w:rFonts w:ascii="Arial" w:hAnsi="Arial" w:cs="Arial"/>
          <w:sz w:val="20"/>
          <w:szCs w:val="20"/>
        </w:rPr>
      </w:pPr>
      <w:r w:rsidRPr="23760EC0" w:rsidR="00D5737B">
        <w:rPr>
          <w:rFonts w:ascii="Arial" w:hAnsi="Arial" w:cs="Arial"/>
          <w:sz w:val="20"/>
          <w:szCs w:val="20"/>
        </w:rPr>
        <w:t xml:space="preserve">As per the requirements-HLD tagging shown in the document “Requirement_Traceability.xls” each of the requirements has been mapped to the </w:t>
      </w:r>
      <w:r w:rsidRPr="23760EC0" w:rsidR="00D5737B">
        <w:rPr>
          <w:rFonts w:ascii="Arial" w:hAnsi="Arial" w:cs="Arial"/>
          <w:sz w:val="20"/>
          <w:szCs w:val="20"/>
        </w:rPr>
        <w:t>appropriate classes</w:t>
      </w:r>
      <w:r w:rsidRPr="23760EC0" w:rsidR="00D5737B">
        <w:rPr>
          <w:rFonts w:ascii="Arial" w:hAnsi="Arial" w:cs="Arial"/>
          <w:sz w:val="20"/>
          <w:szCs w:val="20"/>
        </w:rPr>
        <w:t>. Both the requirements and classes have been tagged according to the tag standards of RBIN.</w:t>
      </w:r>
    </w:p>
    <w:p xmlns:wp14="http://schemas.microsoft.com/office/word/2010/wordml" w:rsidR="00D5737B" w:rsidRDefault="00D5737B" w14:paraId="3254BC2F" wp14:textId="77777777"/>
    <w:p xmlns:wp14="http://schemas.microsoft.com/office/word/2010/wordml" w:rsidR="00D5737B" w:rsidRDefault="00D5737B" w14:paraId="651E9592" wp14:textId="77777777"/>
    <w:p xmlns:wp14="http://schemas.microsoft.com/office/word/2010/wordml" w:rsidR="00D5737B" w:rsidRDefault="00D5737B" w14:paraId="60AE00DF" wp14:textId="77777777">
      <w:pPr>
        <w:pStyle w:val="Heading1"/>
        <w:numPr>
          <w:ilvl w:val="0"/>
          <w:numId w:val="0"/>
        </w:numPr>
        <w:rPr>
          <w:rFonts w:ascii="Arial" w:hAnsi="Arial" w:cs="Arial"/>
          <w:sz w:val="20"/>
        </w:rPr>
      </w:pPr>
      <w:bookmarkStart w:name="__RefHeading___Toc371459719" w:id="45"/>
      <w:bookmarkEnd w:id="45"/>
      <w:r>
        <w:rPr>
          <w:rFonts w:ascii="Arial" w:hAnsi="Arial" w:cs="Arial"/>
        </w:rPr>
        <w:t>16. References</w:t>
      </w:r>
    </w:p>
    <w:p xmlns:wp14="http://schemas.microsoft.com/office/word/2010/wordml" w:rsidR="00D5737B" w:rsidRDefault="00D5737B" w14:paraId="3F93E0DC" wp14:textId="77777777">
      <w:pPr>
        <w:ind w:firstLine="720"/>
        <w:rPr>
          <w:rFonts w:ascii="Arial" w:hAnsi="Arial" w:cs="Arial"/>
          <w:sz w:val="20"/>
        </w:rPr>
      </w:pPr>
      <w:r>
        <w:rPr>
          <w:rFonts w:ascii="Arial" w:hAnsi="Arial" w:cs="Arial"/>
          <w:sz w:val="20"/>
        </w:rPr>
        <w:t>List of all external sources of information referenced in this document.</w:t>
      </w:r>
    </w:p>
    <w:p xmlns:wp14="http://schemas.microsoft.com/office/word/2010/wordml" w:rsidR="00D5737B" w:rsidRDefault="00D5737B" w14:paraId="269E314A" wp14:textId="77777777">
      <w:pPr>
        <w:rPr>
          <w:rFonts w:ascii="Arial" w:hAnsi="Arial" w:cs="Arial"/>
          <w:sz w:val="20"/>
        </w:rPr>
      </w:pPr>
    </w:p>
    <w:tbl>
      <w:tblPr>
        <w:tblW w:w="0" w:type="auto"/>
        <w:tblInd w:w="828" w:type="dxa"/>
        <w:tblLayout w:type="fixed"/>
        <w:tblLook w:val="0000" w:firstRow="0" w:lastRow="0" w:firstColumn="0" w:lastColumn="0" w:noHBand="0" w:noVBand="0"/>
      </w:tblPr>
      <w:tblGrid>
        <w:gridCol w:w="540"/>
        <w:gridCol w:w="3690"/>
        <w:gridCol w:w="1260"/>
        <w:gridCol w:w="1350"/>
        <w:gridCol w:w="2453"/>
      </w:tblGrid>
      <w:tr xmlns:wp14="http://schemas.microsoft.com/office/word/2010/wordml" w:rsidR="00000000" w:rsidTr="23760EC0" w14:paraId="64407A50" wp14:textId="77777777">
        <w:tc>
          <w:tcPr>
            <w:tcW w:w="5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00BAF7EB" wp14:textId="77777777">
            <w:r>
              <w:rPr>
                <w:rFonts w:ascii="Arial" w:hAnsi="Arial" w:cs="Arial"/>
                <w:b/>
                <w:sz w:val="20"/>
              </w:rPr>
              <w:t>Sl. No.</w:t>
            </w:r>
          </w:p>
        </w:tc>
        <w:tc>
          <w:tcPr>
            <w:tcW w:w="36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31FF54C8" wp14:textId="77777777">
            <w:r>
              <w:rPr>
                <w:rFonts w:ascii="Arial" w:hAnsi="Arial" w:cs="Arial"/>
                <w:b/>
                <w:sz w:val="20"/>
              </w:rPr>
              <w:t>Description</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5F3F821A" wp14:textId="77777777">
            <w:r>
              <w:rPr>
                <w:rFonts w:ascii="Arial" w:hAnsi="Arial" w:cs="Arial"/>
                <w:b/>
                <w:sz w:val="20"/>
              </w:rPr>
              <w:t>Date</w:t>
            </w:r>
          </w:p>
        </w:tc>
        <w:tc>
          <w:tcPr>
            <w:tcW w:w="13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27A92F69" wp14:textId="77777777">
            <w:r>
              <w:rPr>
                <w:rFonts w:ascii="Arial" w:hAnsi="Arial" w:cs="Arial"/>
                <w:b/>
                <w:sz w:val="20"/>
              </w:rPr>
              <w:t>Vers.</w:t>
            </w:r>
          </w:p>
        </w:tc>
        <w:tc>
          <w:tcPr>
            <w:tcW w:w="24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1D2B207C" wp14:textId="77777777">
            <w:r>
              <w:rPr>
                <w:rFonts w:ascii="Arial" w:hAnsi="Arial" w:cs="Arial"/>
                <w:b/>
                <w:sz w:val="20"/>
              </w:rPr>
              <w:t>Location</w:t>
            </w:r>
          </w:p>
        </w:tc>
      </w:tr>
      <w:tr xmlns:wp14="http://schemas.microsoft.com/office/word/2010/wordml" w:rsidR="00000000" w:rsidTr="23760EC0" w14:paraId="5451215E" wp14:textId="77777777">
        <w:tc>
          <w:tcPr>
            <w:tcW w:w="5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0135CBF0" wp14:textId="77777777">
            <w:r>
              <w:rPr>
                <w:rFonts w:ascii="Arial" w:hAnsi="Arial" w:cs="Arial"/>
                <w:sz w:val="20"/>
              </w:rPr>
              <w:t>1.</w:t>
            </w:r>
          </w:p>
        </w:tc>
        <w:tc>
          <w:tcPr>
            <w:tcW w:w="36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4B728DE1" wp14:textId="77777777">
            <w:r>
              <w:rPr>
                <w:rFonts w:ascii="Arial" w:hAnsi="Arial" w:cs="Arial"/>
                <w:sz w:val="20"/>
              </w:rPr>
              <w:t>Software Requirements Specification Document</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0CFD3A60" wp14:textId="67790094">
            <w:pPr>
              <w:rPr>
                <w:rFonts w:ascii="Arial" w:hAnsi="Arial" w:eastAsia="Arial" w:cs="Arial"/>
                <w:noProof w:val="0"/>
                <w:sz w:val="20"/>
                <w:szCs w:val="20"/>
                <w:lang w:val="en-GB"/>
              </w:rPr>
            </w:pPr>
            <w:r w:rsidRPr="23760EC0" w:rsidR="36B27AAA">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11/08/2025</w:t>
            </w:r>
          </w:p>
        </w:tc>
        <w:tc>
          <w:tcPr>
            <w:tcW w:w="13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2ED06E6E" wp14:textId="77777777">
            <w:r>
              <w:rPr>
                <w:rFonts w:ascii="Arial" w:hAnsi="Arial" w:cs="Arial"/>
                <w:sz w:val="20"/>
              </w:rPr>
              <w:t>1.0</w:t>
            </w:r>
          </w:p>
        </w:tc>
        <w:tc>
          <w:tcPr>
            <w:tcW w:w="24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2811745E" wp14:textId="5762CD1A">
            <w:pPr>
              <w:rPr>
                <w:rFonts w:ascii="Arial" w:hAnsi="Arial" w:cs="Arial"/>
                <w:i w:val="1"/>
                <w:iCs w:val="1"/>
                <w:color w:val="FF0000"/>
                <w:sz w:val="20"/>
                <w:szCs w:val="20"/>
                <w:u w:val="single"/>
                <w:lang w:val="en-US"/>
              </w:rPr>
            </w:pPr>
            <w:hyperlink r:id="R27b25a5f48e846b7">
              <w:r w:rsidRPr="23760EC0" w:rsidR="7BC02247">
                <w:rPr>
                  <w:rStyle w:val="Hyperlink"/>
                  <w:rFonts w:ascii="Arial" w:hAnsi="Arial" w:cs="Arial"/>
                  <w:i w:val="1"/>
                  <w:iCs w:val="1"/>
                  <w:sz w:val="20"/>
                  <w:szCs w:val="20"/>
                  <w:lang w:val="en-US"/>
                </w:rPr>
                <w:t>SRS.doc</w:t>
              </w:r>
            </w:hyperlink>
          </w:p>
        </w:tc>
      </w:tr>
      <w:tr xmlns:wp14="http://schemas.microsoft.com/office/word/2010/wordml" w:rsidR="00000000" w:rsidTr="23760EC0" w14:paraId="47886996" wp14:textId="77777777">
        <w:tc>
          <w:tcPr>
            <w:tcW w:w="5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41BD3FC6" wp14:textId="77777777">
            <w:r>
              <w:rPr>
                <w:rFonts w:ascii="Arial" w:hAnsi="Arial" w:cs="Arial"/>
                <w:sz w:val="20"/>
              </w:rPr>
              <w:t>2.</w:t>
            </w:r>
          </w:p>
        </w:tc>
        <w:tc>
          <w:tcPr>
            <w:tcW w:w="36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47341341" wp14:textId="505D4B44">
            <w:pPr>
              <w:snapToGrid w:val="0"/>
              <w:rPr>
                <w:rFonts w:ascii="Arial" w:hAnsi="Arial" w:cs="Arial"/>
                <w:sz w:val="20"/>
                <w:szCs w:val="20"/>
              </w:rPr>
            </w:pPr>
            <w:r w:rsidRPr="23760EC0" w:rsidR="2D677D66">
              <w:rPr>
                <w:rFonts w:ascii="Arial" w:hAnsi="Arial" w:cs="Arial"/>
                <w:sz w:val="20"/>
                <w:szCs w:val="20"/>
              </w:rPr>
              <w:t>Low Level Design – Provider Finder &amp; Network Lookup</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42EF2083" wp14:textId="185B9A66">
            <w:pPr>
              <w:snapToGrid w:val="0"/>
              <w:rPr>
                <w:rFonts w:ascii="Arial" w:hAnsi="Arial" w:cs="Arial"/>
                <w:sz w:val="20"/>
                <w:szCs w:val="20"/>
              </w:rPr>
            </w:pPr>
            <w:r w:rsidRPr="23760EC0" w:rsidR="2D677D66">
              <w:rPr>
                <w:rFonts w:ascii="Arial" w:hAnsi="Arial" w:cs="Arial"/>
                <w:sz w:val="20"/>
                <w:szCs w:val="20"/>
              </w:rPr>
              <w:t>10/08/2025</w:t>
            </w:r>
          </w:p>
        </w:tc>
        <w:tc>
          <w:tcPr>
            <w:tcW w:w="13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7B40C951" wp14:textId="22767465">
            <w:pPr>
              <w:snapToGrid w:val="0"/>
              <w:rPr>
                <w:rFonts w:ascii="Arial" w:hAnsi="Arial" w:cs="Arial"/>
                <w:sz w:val="20"/>
                <w:szCs w:val="20"/>
              </w:rPr>
            </w:pPr>
            <w:r w:rsidRPr="23760EC0" w:rsidR="2D677D66">
              <w:rPr>
                <w:rFonts w:ascii="Arial" w:hAnsi="Arial" w:cs="Arial"/>
                <w:sz w:val="20"/>
                <w:szCs w:val="20"/>
              </w:rPr>
              <w:t>1.0</w:t>
            </w:r>
          </w:p>
        </w:tc>
        <w:tc>
          <w:tcPr>
            <w:tcW w:w="24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4B4D7232" wp14:textId="7FDA2936">
            <w:pPr>
              <w:snapToGrid w:val="0"/>
              <w:rPr>
                <w:rFonts w:ascii="Arial" w:hAnsi="Arial" w:cs="Arial"/>
                <w:sz w:val="20"/>
                <w:szCs w:val="20"/>
              </w:rPr>
            </w:pPr>
            <w:hyperlink r:id="R16a9159f934247c9">
              <w:r w:rsidRPr="23760EC0" w:rsidR="2D677D66">
                <w:rPr>
                  <w:rStyle w:val="Hyperlink"/>
                  <w:rFonts w:ascii="Arial" w:hAnsi="Arial" w:cs="Arial"/>
                  <w:sz w:val="20"/>
                  <w:szCs w:val="20"/>
                </w:rPr>
                <w:t>LLD</w:t>
              </w:r>
            </w:hyperlink>
          </w:p>
        </w:tc>
      </w:tr>
      <w:tr xmlns:wp14="http://schemas.microsoft.com/office/word/2010/wordml" w:rsidR="00000000" w:rsidTr="23760EC0" w14:paraId="1F75A9DD" wp14:textId="77777777">
        <w:tc>
          <w:tcPr>
            <w:tcW w:w="5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RDefault="00D5737B" w14:paraId="41B07F09" wp14:textId="77777777">
            <w:r>
              <w:rPr>
                <w:rFonts w:ascii="Arial" w:hAnsi="Arial" w:cs="Arial"/>
                <w:sz w:val="20"/>
              </w:rPr>
              <w:t>3.</w:t>
            </w:r>
          </w:p>
        </w:tc>
        <w:tc>
          <w:tcPr>
            <w:tcW w:w="36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2093CA67" wp14:textId="20E78D7C">
            <w:pPr>
              <w:snapToGrid w:val="0"/>
              <w:rPr>
                <w:rFonts w:ascii="Arial" w:hAnsi="Arial" w:cs="Arial"/>
                <w:sz w:val="20"/>
                <w:szCs w:val="20"/>
              </w:rPr>
            </w:pPr>
            <w:r w:rsidRPr="23760EC0" w:rsidR="12A72555">
              <w:rPr>
                <w:rFonts w:ascii="Arial" w:hAnsi="Arial" w:cs="Arial"/>
                <w:sz w:val="20"/>
                <w:szCs w:val="20"/>
              </w:rPr>
              <w:t>Provider Finder &amp; Network Lookup/Readme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2503B197" wp14:textId="531D19CC">
            <w:pPr>
              <w:snapToGrid w:val="0"/>
              <w:rPr>
                <w:rFonts w:ascii="Arial" w:hAnsi="Arial" w:cs="Arial"/>
                <w:sz w:val="20"/>
                <w:szCs w:val="20"/>
              </w:rPr>
            </w:pPr>
            <w:r w:rsidRPr="23760EC0" w:rsidR="12A72555">
              <w:rPr>
                <w:rFonts w:ascii="Arial" w:hAnsi="Arial" w:cs="Arial"/>
                <w:sz w:val="20"/>
                <w:szCs w:val="20"/>
              </w:rPr>
              <w:t>11/08/2025</w:t>
            </w:r>
          </w:p>
        </w:tc>
        <w:tc>
          <w:tcPr>
            <w:tcW w:w="13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38288749" wp14:textId="4998CF1E">
            <w:pPr>
              <w:snapToGrid w:val="0"/>
              <w:rPr>
                <w:rFonts w:ascii="Arial" w:hAnsi="Arial" w:cs="Arial"/>
                <w:sz w:val="20"/>
                <w:szCs w:val="20"/>
              </w:rPr>
            </w:pPr>
            <w:r w:rsidRPr="23760EC0" w:rsidR="12A72555">
              <w:rPr>
                <w:rFonts w:ascii="Arial" w:hAnsi="Arial" w:cs="Arial"/>
                <w:sz w:val="20"/>
                <w:szCs w:val="20"/>
              </w:rPr>
              <w:t>1.0</w:t>
            </w:r>
          </w:p>
        </w:tc>
        <w:tc>
          <w:tcPr>
            <w:tcW w:w="245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cPr>
          <w:p w:rsidR="00D5737B" w:rsidP="23760EC0" w:rsidRDefault="00D5737B" w14:paraId="20BD9A1A" wp14:textId="7914CAD3">
            <w:pPr>
              <w:snapToGrid w:val="0"/>
              <w:rPr>
                <w:rFonts w:ascii="Arial" w:hAnsi="Arial" w:cs="Arial"/>
                <w:sz w:val="20"/>
                <w:szCs w:val="20"/>
              </w:rPr>
            </w:pPr>
            <w:hyperlink r:id="R810dd12a5e444ddf">
              <w:r w:rsidRPr="23760EC0" w:rsidR="12A72555">
                <w:rPr>
                  <w:rStyle w:val="Hyperlink"/>
                  <w:rFonts w:ascii="Arial" w:hAnsi="Arial" w:cs="Arial"/>
                  <w:sz w:val="20"/>
                  <w:szCs w:val="20"/>
                </w:rPr>
                <w:t>ReadMe</w:t>
              </w:r>
            </w:hyperlink>
          </w:p>
        </w:tc>
      </w:tr>
    </w:tbl>
    <w:p xmlns:wp14="http://schemas.microsoft.com/office/word/2010/wordml" w:rsidR="00D5737B" w:rsidRDefault="00D5737B" w14:paraId="0C136CF1" wp14:textId="77777777">
      <w:pPr>
        <w:rPr>
          <w:rFonts w:ascii="Arial" w:hAnsi="Arial" w:cs="Arial"/>
          <w:sz w:val="20"/>
        </w:rPr>
      </w:pPr>
    </w:p>
    <w:p xmlns:wp14="http://schemas.microsoft.com/office/word/2010/wordml" w:rsidR="00D5737B" w:rsidRDefault="00D5737B" w14:paraId="3FE714FD" wp14:textId="77777777">
      <w:pPr>
        <w:ind w:left="720"/>
        <w:rPr>
          <w:rFonts w:ascii="Arial" w:hAnsi="Arial" w:eastAsia="Arial" w:cs="Arial"/>
          <w:sz w:val="20"/>
        </w:rPr>
      </w:pPr>
      <w:r>
        <w:rPr>
          <w:rFonts w:ascii="Arial" w:hAnsi="Arial" w:cs="Arial"/>
          <w:sz w:val="20"/>
        </w:rPr>
        <w:t>Description, date, and version shall uniquely identify the information source, and the location shall specify where it is to be found.</w:t>
      </w:r>
    </w:p>
    <w:p xmlns:wp14="http://schemas.microsoft.com/office/word/2010/wordml" w:rsidR="00D5737B" w:rsidRDefault="00D5737B" w14:paraId="0A6959E7" wp14:textId="77777777">
      <w:pPr>
        <w:rPr>
          <w:rFonts w:ascii="Arial" w:hAnsi="Arial" w:cs="Arial"/>
          <w:sz w:val="20"/>
        </w:rPr>
      </w:pPr>
      <w:r>
        <w:rPr>
          <w:rFonts w:ascii="Arial" w:hAnsi="Arial" w:eastAsia="Arial" w:cs="Arial"/>
          <w:sz w:val="20"/>
        </w:rPr>
        <w:t xml:space="preserve"> </w:t>
      </w:r>
    </w:p>
    <w:p xmlns:wp14="http://schemas.microsoft.com/office/word/2010/wordml" w:rsidR="00D5737B" w:rsidRDefault="00D5737B" w14:paraId="0A392C6A" wp14:textId="77777777">
      <w:pPr>
        <w:rPr>
          <w:rFonts w:ascii="Arial" w:hAnsi="Arial" w:cs="Arial"/>
          <w:sz w:val="20"/>
        </w:rPr>
      </w:pPr>
    </w:p>
    <w:p xmlns:wp14="http://schemas.microsoft.com/office/word/2010/wordml" w:rsidR="00D5737B" w:rsidRDefault="00D5737B" w14:paraId="290583F9" wp14:textId="77777777">
      <w:pPr>
        <w:rPr>
          <w:rFonts w:ascii="Arial" w:hAnsi="Arial" w:cs="Arial"/>
          <w:sz w:val="20"/>
        </w:rPr>
      </w:pPr>
    </w:p>
    <w:p xmlns:wp14="http://schemas.microsoft.com/office/word/2010/wordml" w:rsidR="00D5737B" w:rsidRDefault="00D5737B" w14:paraId="68F21D90" wp14:textId="77777777">
      <w:pPr>
        <w:rPr>
          <w:rFonts w:ascii="Arial" w:hAnsi="Arial" w:cs="Arial"/>
          <w:sz w:val="20"/>
        </w:rPr>
      </w:pPr>
    </w:p>
    <w:p xmlns:wp14="http://schemas.microsoft.com/office/word/2010/wordml" w:rsidR="00D5737B" w:rsidRDefault="00D5737B" w14:paraId="13C326F3" wp14:textId="77777777">
      <w:pPr>
        <w:rPr>
          <w:rFonts w:ascii="Arial" w:hAnsi="Arial" w:cs="Arial"/>
          <w:sz w:val="20"/>
        </w:rPr>
      </w:pPr>
    </w:p>
    <w:p xmlns:wp14="http://schemas.microsoft.com/office/word/2010/wordml" w:rsidR="00D5737B" w:rsidRDefault="00D5737B" w14:paraId="4853B841" wp14:textId="77777777">
      <w:pPr>
        <w:rPr>
          <w:rFonts w:ascii="Arial" w:hAnsi="Arial" w:cs="Arial"/>
        </w:rPr>
      </w:pPr>
    </w:p>
    <w:p xmlns:wp14="http://schemas.microsoft.com/office/word/2010/wordml" w:rsidR="00D5737B" w:rsidRDefault="00D5737B" w14:paraId="50125231" wp14:textId="77777777">
      <w:pPr>
        <w:rPr>
          <w:rFonts w:ascii="Arial" w:hAnsi="Arial" w:cs="Arial"/>
        </w:rPr>
      </w:pPr>
    </w:p>
    <w:p xmlns:wp14="http://schemas.microsoft.com/office/word/2010/wordml" w:rsidR="00D5737B" w:rsidRDefault="00D5737B" w14:paraId="5A25747A" wp14:textId="77777777">
      <w:pPr>
        <w:rPr>
          <w:rFonts w:ascii="Arial" w:hAnsi="Arial" w:cs="Arial"/>
        </w:rPr>
      </w:pPr>
    </w:p>
    <w:p xmlns:wp14="http://schemas.microsoft.com/office/word/2010/wordml" w:rsidR="00D5737B" w:rsidRDefault="00D5737B" w14:paraId="09B8D95D" wp14:textId="77777777">
      <w:pPr>
        <w:rPr>
          <w:rFonts w:ascii="Arial" w:hAnsi="Arial" w:cs="Arial"/>
        </w:rPr>
      </w:pPr>
    </w:p>
    <w:p xmlns:wp14="http://schemas.microsoft.com/office/word/2010/wordml" w:rsidR="00D5737B" w:rsidRDefault="00D5737B" w14:paraId="78BEFD2A" wp14:textId="77777777">
      <w:pPr>
        <w:rPr>
          <w:rFonts w:ascii="Arial" w:hAnsi="Arial" w:cs="Arial"/>
        </w:rPr>
      </w:pPr>
    </w:p>
    <w:p xmlns:wp14="http://schemas.microsoft.com/office/word/2010/wordml" w:rsidR="00D5737B" w:rsidRDefault="00D5737B" w14:paraId="27A76422" wp14:textId="77777777">
      <w:pPr>
        <w:rPr>
          <w:rFonts w:ascii="Arial" w:hAnsi="Arial" w:cs="Arial"/>
        </w:rPr>
      </w:pPr>
    </w:p>
    <w:p xmlns:wp14="http://schemas.microsoft.com/office/word/2010/wordml" w:rsidR="00D5737B" w:rsidRDefault="00D5737B" w14:paraId="49206A88" wp14:textId="77777777">
      <w:pPr>
        <w:rPr>
          <w:rFonts w:ascii="Arial" w:hAnsi="Arial" w:cs="Arial"/>
        </w:rPr>
      </w:pPr>
    </w:p>
    <w:p xmlns:wp14="http://schemas.microsoft.com/office/word/2010/wordml" w:rsidR="00D5737B" w:rsidRDefault="00D5737B" w14:paraId="67B7A70C" wp14:textId="77777777">
      <w:pPr>
        <w:rPr>
          <w:rFonts w:ascii="Arial" w:hAnsi="Arial" w:cs="Arial"/>
        </w:rPr>
      </w:pPr>
    </w:p>
    <w:p xmlns:wp14="http://schemas.microsoft.com/office/word/2010/wordml" w:rsidR="00D5737B" w:rsidRDefault="00D5737B" w14:paraId="71887C79" wp14:textId="77777777">
      <w:bookmarkStart w:name="_PictureBullets" w:id="46"/>
      <w:bookmarkEnd w:id="46"/>
    </w:p>
    <w:sectPr w:rsidR="00000000">
      <w:headerReference w:type="default" r:id="rId29"/>
      <w:footerReference w:type="default" r:id="rId30"/>
      <w:headerReference w:type="first" r:id="rId31"/>
      <w:footerReference w:type="first" r:id="rId32"/>
      <w:pgSz w:w="11906" w:h="16838" w:orient="portrait"/>
      <w:pgMar w:top="1440" w:right="850" w:bottom="763" w:left="1253" w:header="706" w:footer="70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D5737B" w:rsidRDefault="00D5737B" w14:paraId="3B7FD67C" wp14:textId="77777777">
      <w:r>
        <w:separator/>
      </w:r>
    </w:p>
  </w:endnote>
  <w:endnote w:type="continuationSeparator" w:id="0">
    <w:p xmlns:wp14="http://schemas.microsoft.com/office/word/2010/wordml" w:rsidR="00D5737B" w:rsidRDefault="00D5737B" w14:paraId="38D6B9B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xmlns:wp14="http://schemas.microsoft.com/office/word/2010/wordml" w:rsidR="00D5737B" w:rsidRDefault="00D5737B" w14:paraId="0E67FF7F" wp14:textId="77777777">
    <w:pPr>
      <w:pBdr>
        <w:top w:val="single" w:color="000000" w:sz="6" w:space="1"/>
        <w:left w:val="none" w:color="000000" w:sz="0" w:space="0"/>
        <w:bottom w:val="none" w:color="000000" w:sz="0" w:space="0"/>
        <w:right w:val="none" w:color="000000" w:sz="0" w:space="0"/>
      </w:pBdr>
      <w:spacing w:line="0" w:lineRule="atLeast"/>
      <w:rPr>
        <w:rFonts w:ascii="Arial" w:hAnsi="Arial" w:cs="Arial"/>
        <w:position w:val="12"/>
        <w:sz w:val="12"/>
      </w:rPr>
    </w:pPr>
    <w:r>
      <w:rPr>
        <w:noProof/>
      </w:rPr>
      <mc:AlternateContent>
        <mc:Choice Requires="wps">
          <w:drawing>
            <wp:anchor xmlns:wp14="http://schemas.microsoft.com/office/word/2010/wordprocessingDrawing" distT="0" distB="0" distL="114935" distR="114935" simplePos="0" relativeHeight="251657216" behindDoc="1" locked="0" layoutInCell="0" allowOverlap="1" wp14:anchorId="381CE882" wp14:editId="7777777">
              <wp:simplePos x="0" y="0"/>
              <wp:positionH relativeFrom="column">
                <wp:posOffset>393700</wp:posOffset>
              </wp:positionH>
              <wp:positionV relativeFrom="paragraph">
                <wp:posOffset>-811530</wp:posOffset>
              </wp:positionV>
              <wp:extent cx="923290" cy="193040"/>
              <wp:effectExtent l="12700" t="7620" r="6985" b="8890"/>
              <wp:wrapNone/>
              <wp:docPr id="14735556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193040"/>
                      </a:xfrm>
                      <a:prstGeom prst="rect">
                        <a:avLst/>
                      </a:prstGeom>
                      <a:solidFill>
                        <a:srgbClr val="FFFFFF">
                          <a:alpha val="0"/>
                        </a:srgbClr>
                      </a:solidFill>
                      <a:ln w="9525" cmpd="sng">
                        <a:solidFill>
                          <a:srgbClr val="FFFFFF"/>
                        </a:solidFill>
                        <a:prstDash val="solid"/>
                        <a:miter lim="800000"/>
                        <a:headEnd/>
                        <a:tailEnd/>
                      </a:ln>
                    </wps:spPr>
                    <wps:txbx>
                      <w:txbxContent>
                        <w:p xmlns:wp14="http://schemas.microsoft.com/office/word/2010/wordml" w:rsidR="00D5737B" w:rsidRDefault="00D5737B" w14:paraId="3B22BB7D" wp14:textId="7777777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w14:anchorId="47227BB0">
            <v:shapetype id="_x0000_t202" coordsize="21600,21600" o:spt="202" path="m,l,21600r21600,l21600,xe">
              <v:stroke joinstyle="miter"/>
              <v:path gradientshapeok="t" o:connecttype="rect"/>
            </v:shapetype>
            <v:shape id="Text Box 1" style="position:absolute;margin-left:31pt;margin-top:-63.9pt;width:72.7pt;height:15.2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spid="_x0000_s1026" o:allowincell="f"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">
              <v:fill opacity="0"/>
              <v:textbox inset="1pt,1pt,1pt,1pt">
                <w:txbxContent>
                  <w:p w:rsidR="00D5737B" w:rsidRDefault="00D5737B" w14:paraId="17B246DD" wp14:textId="77777777"/>
                </w:txbxContent>
              </v:textbox>
            </v:shape>
          </w:pict>
        </mc:Fallback>
      </mc:AlternateContent>
    </w:r>
    <w:r>
      <w:rPr>
        <w:rFonts w:ascii="Arial" w:hAnsi="Arial" w:cs="Arial"/>
        <w:sz w:val="12"/>
      </w:rPr>
      <w:t>QST-SQA-22; Ver 2.3              © This is the exclusive property of Mentor Labs.  Without their consent, it may not be reproduced or given to third parties.</w:t>
    </w:r>
  </w:p>
  <w:p xmlns:wp14="http://schemas.microsoft.com/office/word/2010/wordml" w:rsidR="00D5737B" w:rsidRDefault="00D5737B" w14:paraId="58374DF2" wp14:textId="77777777">
    <w:pPr>
      <w:jc w:val="center"/>
      <w:rPr>
        <w:rFonts w:ascii="Arial" w:hAnsi="Arial" w:cs="Arial"/>
        <w:b/>
        <w:sz w:val="20"/>
      </w:rPr>
    </w:pPr>
    <w:r>
      <w:rPr>
        <w:rFonts w:ascii="Arial" w:hAnsi="Arial" w:cs="Arial"/>
        <w:position w:val="12"/>
        <w:sz w:val="12"/>
      </w:rPr>
      <w:t>If printed, this document is an uncontrolled copy.</w:t>
    </w:r>
  </w:p>
  <w:p xmlns:wp14="http://schemas.microsoft.com/office/word/2010/wordml" w:rsidR="00D5737B" w:rsidRDefault="00D5737B" w14:paraId="0BC55590" wp14:textId="77777777">
    <w:pPr>
      <w:tabs>
        <w:tab w:val="center" w:pos="4253"/>
        <w:tab w:val="left" w:pos="8580"/>
        <w:tab w:val="right" w:pos="9356"/>
      </w:tabs>
      <w:rPr>
        <w:rFonts w:ascii="Arial" w:hAnsi="Arial" w:cs="Arial"/>
        <w:b/>
        <w:sz w:val="16"/>
        <w:szCs w:val="16"/>
      </w:rPr>
    </w:pPr>
    <w:r>
      <w:rPr>
        <w:rFonts w:ascii="Arial" w:hAnsi="Arial" w:cs="Arial"/>
        <w:b/>
        <w:sz w:val="20"/>
      </w:rPr>
      <w:t>Mentor Labs                                                       10/10/2023</w:t>
    </w:r>
    <w:r>
      <w:rPr>
        <w:b/>
      </w:rPr>
      <w:t xml:space="preserve">                              </w:t>
    </w:r>
    <w:r>
      <w:rPr>
        <w:rFonts w:ascii="Arial" w:hAnsi="Arial" w:cs="Arial"/>
        <w:b/>
        <w:sz w:val="16"/>
        <w:szCs w:val="16"/>
      </w:rPr>
      <w:t xml:space="preserve">Internal    </w:t>
    </w:r>
    <w:r>
      <w:rPr>
        <w:rFonts w:ascii="Arial" w:hAnsi="Arial" w:cs="Arial"/>
        <w:b/>
        <w:sz w:val="16"/>
        <w:szCs w:val="16"/>
      </w:rPr>
      <w:fldChar w:fldCharType="begin"/>
    </w:r>
    <w:r>
      <w:rPr>
        <w:rFonts w:ascii="Arial" w:hAnsi="Arial" w:cs="Arial"/>
        <w:b/>
        <w:sz w:val="16"/>
        <w:szCs w:val="16"/>
      </w:rPr>
      <w:instrText xml:space="preserve"> FILENAME </w:instrText>
    </w:r>
    <w:r>
      <w:rPr>
        <w:rFonts w:ascii="Arial" w:hAnsi="Arial" w:cs="Arial"/>
        <w:b/>
        <w:sz w:val="16"/>
        <w:szCs w:val="16"/>
      </w:rPr>
      <w:fldChar w:fldCharType="separate"/>
    </w:r>
    <w:r>
      <w:rPr>
        <w:rFonts w:ascii="Arial" w:hAnsi="Arial" w:cs="Arial"/>
        <w:b/>
        <w:sz w:val="16"/>
        <w:szCs w:val="16"/>
      </w:rPr>
      <w:t>Provider Finder HLD.doc</w:t>
    </w:r>
    <w:r>
      <w:rPr>
        <w:rFonts w:ascii="Arial" w:hAnsi="Arial" w:cs="Arial"/>
        <w:b/>
        <w:sz w:val="16"/>
        <w:szCs w:val="16"/>
      </w:rPr>
      <w:fldChar w:fldCharType="end"/>
    </w:r>
  </w:p>
  <w:p xmlns:wp14="http://schemas.microsoft.com/office/word/2010/wordml" w:rsidR="00D5737B" w:rsidRDefault="00D5737B" w14:paraId="6BF89DA3" wp14:textId="77777777">
    <w:pPr>
      <w:pStyle w:val="Footer"/>
      <w:rPr>
        <w:rFonts w:ascii="Arial" w:hAnsi="Arial" w:cs="Arial"/>
        <w:b/>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D5737B" w:rsidRDefault="00D5737B" w14:paraId="22F860BB"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D5737B" w:rsidRDefault="00D5737B" w14:paraId="698536F5" wp14:textId="77777777">
      <w:r>
        <w:separator/>
      </w:r>
    </w:p>
  </w:footnote>
  <w:footnote w:type="continuationSeparator" w:id="0">
    <w:p xmlns:wp14="http://schemas.microsoft.com/office/word/2010/wordml" w:rsidR="00D5737B" w:rsidRDefault="00D5737B" w14:paraId="7BC1BAF2"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xmlns:wp14="http://schemas.microsoft.com/office/word/2010/wordml" w:rsidR="00D5737B" w:rsidP="23760EC0" w:rsidRDefault="00D5737B" w14:paraId="527A66CA" wp14:textId="77777777">
    <w:pPr>
      <w:pStyle w:val="Header"/>
      <w:pBdr>
        <w:top w:val="none" w:color="000000" w:sz="0" w:space="0"/>
        <w:left w:val="none" w:color="000000" w:sz="0" w:space="0"/>
        <w:bottom w:val="single" w:color="000000" w:sz="4" w:space="1"/>
        <w:right w:val="none" w:color="000000" w:sz="0" w:space="0"/>
      </w:pBdr>
      <w:ind w:left="-24"/>
      <w:rPr>
        <w:rFonts w:ascii="Arial" w:hAnsi="Arial" w:cs="Arial"/>
      </w:rPr>
    </w:pPr>
    <w:r>
      <w:rPr>
        <w:noProof/>
      </w:rPr>
      <w:drawing>
        <wp:inline xmlns:wp14="http://schemas.microsoft.com/office/word/2010/wordprocessingDrawing" distT="0" distB="0" distL="0" distR="0" wp14:anchorId="11566BCC" wp14:editId="7777777">
          <wp:extent cx="2638425" cy="619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l="-23" t="-99" r="-23" b="-99"/>
                  <a:stretch>
                    <a:fillRect/>
                  </a:stretch>
                </pic:blipFill>
                <pic:spPr bwMode="auto">
                  <a:xfrm>
                    <a:off x="0" y="0"/>
                    <a:ext cx="2638425" cy="619125"/>
                  </a:xfrm>
                  <a:prstGeom prst="rect">
                    <a:avLst/>
                  </a:prstGeom>
                  <a:solidFill>
                    <a:srgbClr val="FFFFFF">
                      <a:alpha val="0"/>
                    </a:srgbClr>
                  </a:solidFill>
                  <a:ln>
                    <a:noFill/>
                  </a:ln>
                </pic:spPr>
              </pic:pic>
            </a:graphicData>
          </a:graphic>
        </wp:inline>
      </w:drawing>
    </w:r>
  </w:p>
  <w:p xmlns:wp14="http://schemas.microsoft.com/office/word/2010/wordml" w:rsidR="00D5737B" w:rsidRDefault="00D5737B" w14:paraId="0DB543CB" wp14:textId="77777777">
    <w:pPr>
      <w:pStyle w:val="Header"/>
      <w:tabs>
        <w:tab w:val="clear" w:pos="4153"/>
        <w:tab w:val="clear" w:pos="8306"/>
        <w:tab w:val="center" w:pos="4678"/>
        <w:tab w:val="right" w:pos="9810"/>
      </w:tabs>
      <w:ind w:right="360"/>
    </w:pPr>
    <w:r>
      <w:rPr>
        <w:rFonts w:ascii="Arial" w:hAnsi="Arial" w:cs="Arial"/>
      </w:rPr>
      <w:tab/>
    </w:r>
    <w:r w:rsidRPr="23760EC0">
      <w:rPr>
        <w:rFonts w:ascii="Arial" w:hAnsi="Arial" w:cs="Arial"/>
        <w:b w:val="1"/>
        <w:bCs w:val="1"/>
        <w:sz w:val="28"/>
        <w:szCs w:val="28"/>
      </w:rPr>
      <w:fldChar w:fldCharType="begin"/>
    </w:r>
    <w:r w:rsidRPr="23760EC0">
      <w:rPr>
        <w:rFonts w:ascii="Arial" w:hAnsi="Arial" w:cs="Arial"/>
        <w:b w:val="1"/>
        <w:bCs w:val="1"/>
        <w:sz w:val="28"/>
        <w:szCs w:val="28"/>
      </w:rPr>
      <w:instrText xml:space="preserve"> TITLE </w:instrText>
    </w:r>
    <w:r w:rsidRPr="23760EC0">
      <w:rPr>
        <w:rFonts w:ascii="Arial" w:hAnsi="Arial" w:cs="Arial"/>
        <w:b w:val="1"/>
        <w:bCs w:val="1"/>
        <w:sz w:val="28"/>
        <w:szCs w:val="28"/>
      </w:rPr>
      <w:fldChar w:fldCharType="separate"/>
    </w:r>
    <w:r w:rsidRPr="23760EC0" w:rsidR="23760EC0">
      <w:rPr>
        <w:rFonts w:ascii="Arial" w:hAnsi="Arial" w:cs="Arial"/>
        <w:b w:val="1"/>
        <w:bCs w:val="1"/>
        <w:sz w:val="28"/>
        <w:szCs w:val="28"/>
        <w:lang w:val="en-GB"/>
      </w:rPr>
      <w:t>Design (HLD-StrD) Template</w:t>
    </w:r>
    <w:r w:rsidRPr="23760EC0">
      <w:rPr>
        <w:rFonts w:ascii="Arial" w:hAnsi="Arial" w:cs="Arial"/>
        <w:b w:val="1"/>
        <w:bCs w:val="1"/>
        <w:sz w:val="28"/>
        <w:szCs w:val="28"/>
      </w:rPr>
      <w:fldChar w:fldCharType="end"/>
    </w:r>
    <w:r w:rsidRPr="23760EC0" w:rsidR="23760EC0">
      <w:rPr>
        <w:rFonts w:ascii="Arial" w:hAnsi="Arial" w:cs="Arial"/>
        <w:b w:val="1"/>
        <w:bCs w:val="1"/>
        <w:sz w:val="28"/>
        <w:szCs w:val="28"/>
        <w:lang w:val="en-GB"/>
      </w:rPr>
      <w:t xml:space="preserve">      </w:t>
    </w:r>
    <w:r>
      <w:rPr>
        <w:rFonts w:ascii="Arial" w:hAnsi="Arial" w:cs="Arial"/>
        <w:b/>
        <w:sz w:val="28"/>
      </w:rPr>
      <w:tab/>
    </w:r>
    <w:r w:rsidRPr="23760EC0" w:rsidR="23760EC0">
      <w:rPr>
        <w:rFonts w:ascii="Arial" w:hAnsi="Arial" w:cs="Arial"/>
        <w:b w:val="1"/>
        <w:bCs w:val="1"/>
        <w:sz w:val="20"/>
        <w:szCs w:val="20"/>
        <w:lang w:val="en-GB" w:eastAsia="en-US"/>
      </w:rPr>
      <w:t xml:space="preserve">Page </w:t>
    </w:r>
    <w:r w:rsidRPr="23760EC0">
      <w:rPr>
        <w:rFonts w:ascii="Arial" w:hAnsi="Arial" w:cs="Arial"/>
        <w:b w:val="1"/>
        <w:bCs w:val="1"/>
        <w:sz w:val="20"/>
        <w:szCs w:val="20"/>
        <w:lang w:val="en-GB" w:eastAsia="en-US"/>
      </w:rPr>
      <w:fldChar w:fldCharType="begin"/>
    </w:r>
    <w:r w:rsidRPr="23760EC0">
      <w:rPr>
        <w:rFonts w:ascii="Arial" w:hAnsi="Arial" w:cs="Arial"/>
        <w:b w:val="1"/>
        <w:bCs w:val="1"/>
        <w:sz w:val="20"/>
        <w:szCs w:val="20"/>
        <w:lang w:eastAsia="en-US"/>
      </w:rPr>
      <w:instrText xml:space="preserve"> PAGE </w:instrText>
    </w:r>
    <w:r w:rsidRPr="23760EC0">
      <w:rPr>
        <w:rFonts w:ascii="Arial" w:hAnsi="Arial" w:cs="Arial"/>
        <w:b w:val="1"/>
        <w:bCs w:val="1"/>
        <w:sz w:val="20"/>
        <w:szCs w:val="20"/>
        <w:lang w:eastAsia="en-US"/>
      </w:rPr>
      <w:fldChar w:fldCharType="separate"/>
    </w:r>
    <w:r w:rsidRPr="23760EC0" w:rsidR="23760EC0">
      <w:rPr>
        <w:rFonts w:ascii="Arial" w:hAnsi="Arial" w:cs="Arial"/>
        <w:b w:val="1"/>
        <w:bCs w:val="1"/>
        <w:sz w:val="20"/>
        <w:szCs w:val="20"/>
        <w:lang w:val="en-GB" w:eastAsia="en-US"/>
      </w:rPr>
      <w:t>21</w:t>
    </w:r>
    <w:r w:rsidRPr="23760EC0">
      <w:rPr>
        <w:rFonts w:ascii="Arial" w:hAnsi="Arial" w:cs="Arial"/>
        <w:b w:val="1"/>
        <w:bCs w:val="1"/>
        <w:sz w:val="20"/>
        <w:szCs w:val="20"/>
        <w:lang w:val="en-GB" w:eastAsia="en-US"/>
      </w:rPr>
      <w:fldChar w:fldCharType="end"/>
    </w:r>
    <w:r w:rsidRPr="23760EC0" w:rsidR="23760EC0">
      <w:rPr>
        <w:rFonts w:ascii="Arial" w:hAnsi="Arial" w:cs="Arial"/>
        <w:b w:val="1"/>
        <w:bCs w:val="1"/>
        <w:sz w:val="20"/>
        <w:szCs w:val="20"/>
        <w:lang w:val="en-GB" w:eastAsia="en-US"/>
      </w:rPr>
      <w:t xml:space="preserve"> of </w:t>
    </w:r>
    <w:r w:rsidRPr="23760EC0">
      <w:rPr>
        <w:rFonts w:ascii="Arial" w:hAnsi="Arial" w:cs="Arial"/>
        <w:b w:val="1"/>
        <w:bCs w:val="1"/>
        <w:sz w:val="20"/>
        <w:szCs w:val="20"/>
        <w:lang w:val="en-GB" w:eastAsia="en-US"/>
      </w:rPr>
      <w:fldChar w:fldCharType="begin"/>
    </w:r>
    <w:r w:rsidRPr="23760EC0">
      <w:rPr>
        <w:rFonts w:ascii="Arial" w:hAnsi="Arial" w:cs="Arial"/>
        <w:b w:val="1"/>
        <w:bCs w:val="1"/>
        <w:sz w:val="20"/>
        <w:szCs w:val="20"/>
        <w:lang w:eastAsia="en-US"/>
      </w:rPr>
      <w:instrText xml:space="preserve"> NUMPAGES \* ARABIC </w:instrText>
    </w:r>
    <w:r w:rsidRPr="23760EC0">
      <w:rPr>
        <w:rFonts w:ascii="Arial" w:hAnsi="Arial" w:cs="Arial"/>
        <w:b w:val="1"/>
        <w:bCs w:val="1"/>
        <w:sz w:val="20"/>
        <w:szCs w:val="20"/>
        <w:lang w:eastAsia="en-US"/>
      </w:rPr>
      <w:fldChar w:fldCharType="separate"/>
    </w:r>
    <w:r w:rsidRPr="23760EC0" w:rsidR="23760EC0">
      <w:rPr>
        <w:rFonts w:ascii="Arial" w:hAnsi="Arial" w:cs="Arial"/>
        <w:b w:val="1"/>
        <w:bCs w:val="1"/>
        <w:sz w:val="20"/>
        <w:szCs w:val="20"/>
        <w:lang w:val="en-GB" w:eastAsia="en-US"/>
      </w:rPr>
      <w:t>21</w:t>
    </w:r>
    <w:r w:rsidRPr="23760EC0">
      <w:rPr>
        <w:rFonts w:ascii="Arial" w:hAnsi="Arial" w:cs="Arial"/>
        <w:b w:val="1"/>
        <w:bCs w:val="1"/>
        <w:sz w:val="20"/>
        <w:szCs w:val="20"/>
        <w:lang w:val="en-GB" w:eastAsia="en-US"/>
      </w:rPr>
      <w:fldChar w:fldCharType="end"/>
    </w:r>
    <w:r>
      <w:rPr>
        <w:rFonts w:ascii="Arial" w:hAnsi="Arial" w:cs="Arial"/>
        <w:b/>
        <w:sz w:val="28"/>
      </w:rPr>
      <w:tab/>
    </w:r>
    <w:r w:rsidRPr="23760EC0" w:rsidR="23760EC0">
      <w:rPr>
        <w:rFonts w:ascii="Arial" w:hAnsi="Arial" w:cs="Arial"/>
        <w:b w:val="1"/>
        <w:bCs w:val="1"/>
        <w:sz w:val="28"/>
        <w:szCs w:val="28"/>
        <w:lang w:val="en-GB"/>
      </w:rPr>
      <w:t xml:space="preserve"> </w:t>
    </w:r>
  </w:p>
  <w:p xmlns:wp14="http://schemas.microsoft.com/office/word/2010/wordml" w:rsidR="00D5737B" w:rsidP="23760EC0" w:rsidRDefault="00D5737B" w14:paraId="3B307089" wp14:textId="77777777">
    <w:pPr>
      <w:pStyle w:val="Header"/>
      <w:pBdr>
        <w:top w:val="none" w:color="000000" w:sz="0" w:space="0"/>
        <w:left w:val="none" w:color="000000" w:sz="0" w:space="0"/>
        <w:bottom w:val="single" w:color="000000" w:sz="6" w:space="1"/>
        <w:right w:val="none" w:color="000000" w:sz="0" w:space="0"/>
      </w:pBdr>
      <w:tabs>
        <w:tab w:val="clear" w:pos="4153"/>
        <w:tab w:val="clear" w:pos="8306"/>
        <w:tab w:val="center" w:pos="4678"/>
        <w:tab w:val="right" w:pos="9781"/>
      </w:tabs>
    </w:pPr>
    <w:r w:rsidRPr="23760EC0">
      <w:rPr>
        <w:rFonts w:ascii="Arial" w:hAnsi="Arial" w:cs="Arial"/>
        <w:b w:val="1"/>
        <w:bCs w:val="1"/>
        <w:sz w:val="16"/>
        <w:szCs w:val="16"/>
      </w:rPr>
      <w:fldChar w:fldCharType="begin"/>
    </w:r>
    <w:r w:rsidRPr="23760EC0">
      <w:rPr>
        <w:rFonts w:ascii="Arial" w:hAnsi="Arial" w:cs="Arial"/>
        <w:b w:val="1"/>
        <w:bCs w:val="1"/>
        <w:sz w:val="16"/>
        <w:szCs w:val="16"/>
      </w:rPr>
      <w:instrText xml:space="preserve"> DOCPROPERTY "Document Number"</w:instrText>
    </w:r>
    <w:r w:rsidRPr="23760EC0">
      <w:rPr>
        <w:rFonts w:ascii="Arial" w:hAnsi="Arial" w:cs="Arial"/>
        <w:b w:val="1"/>
        <w:bCs w:val="1"/>
        <w:sz w:val="16"/>
        <w:szCs w:val="16"/>
      </w:rPr>
      <w:fldChar w:fldCharType="separate"/>
    </w:r>
    <w:r w:rsidRPr="23760EC0" w:rsidR="23760EC0">
      <w:rPr>
        <w:rFonts w:ascii="Arial" w:hAnsi="Arial" w:cs="Arial"/>
        <w:b w:val="1"/>
        <w:bCs w:val="1"/>
        <w:sz w:val="16"/>
        <w:szCs w:val="16"/>
        <w:lang w:val="en-GB"/>
      </w:rPr>
      <w:t>HLD-mmm/YYYY/nnnn</w:t>
    </w:r>
    <w:r w:rsidRPr="23760EC0">
      <w:rPr>
        <w:rFonts w:ascii="Arial" w:hAnsi="Arial" w:cs="Arial"/>
        <w:b w:val="1"/>
        <w:bCs w:val="1"/>
        <w:sz w:val="16"/>
        <w:szCs w:val="16"/>
      </w:rPr>
      <w:fldChar w:fldCharType="end"/>
    </w:r>
    <w:r>
      <w:tab/>
    </w:r>
    <w:r w:rsidRPr="23760EC0" w:rsidR="23760EC0">
      <w:rPr>
        <w:rFonts w:ascii="Arial" w:hAnsi="Arial" w:cs="Arial"/>
        <w:b w:val="1"/>
        <w:bCs w:val="1"/>
        <w:sz w:val="28"/>
        <w:szCs w:val="28"/>
        <w:lang w:val="en-GB"/>
      </w:rPr>
      <w:t>PFNL</w:t>
    </w:r>
    <w:r>
      <w:tab/>
    </w:r>
    <w:r w:rsidRPr="23760EC0" w:rsidR="23760EC0">
      <w:rPr>
        <w:rFonts w:ascii="Arial" w:hAnsi="Arial" w:cs="Arial"/>
        <w:b w:val="1"/>
        <w:bCs w:val="1"/>
        <w:sz w:val="20"/>
        <w:szCs w:val="20"/>
        <w:lang w:val="en-GB"/>
      </w:rPr>
      <w:t>Version</w:t>
    </w:r>
    <w:r w:rsidRPr="23760EC0" w:rsidR="23760EC0">
      <w:rPr>
        <w:rFonts w:ascii="Arial" w:hAnsi="Arial" w:cs="Arial"/>
        <w:sz w:val="20"/>
        <w:szCs w:val="20"/>
        <w:lang w:val="en-GB"/>
      </w:rPr>
      <w:t xml:space="preserve"> </w:t>
    </w:r>
    <w:r w:rsidRPr="23760EC0" w:rsidR="23760EC0">
      <w:rPr>
        <w:rFonts w:ascii="Arial" w:hAnsi="Arial" w:cs="Arial"/>
        <w:b w:val="1"/>
        <w:bCs w:val="1"/>
        <w:sz w:val="20"/>
        <w:szCs w:val="20"/>
        <w:lang w:val="en-GB"/>
      </w:rPr>
      <w:t>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D5737B" w:rsidRDefault="00D5737B" w14:paraId="61C988F9"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4">
    <w:nsid w:val="64664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843be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602eb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c49ef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a9dc3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b814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a5eec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d5f52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8e7a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24f2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30092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18710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8f846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71ada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2649c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93190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541a9c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694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57df6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cc5b5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5b685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4c285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187df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8383b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a747c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4a0b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6b5afc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0000001"/>
    <w:multiLevelType w:val="multilevel"/>
    <w:tmpl w:val="00000001"/>
    <w:lvl w:ilvl="0">
      <w:start w:val="1"/>
      <w:numFmt w:val="decimal"/>
      <w:lvlText w:val="%1."/>
      <w:lvlJc w:val="left"/>
      <w:pPr>
        <w:tabs>
          <w:tab w:val="num" w:pos="90"/>
        </w:tabs>
        <w:ind w:left="81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1080"/>
        </w:tabs>
        <w:ind w:left="720" w:hanging="720"/>
      </w:pPr>
      <w:rPr>
        <w:rFonts w:ascii="Arial" w:hAnsi="Arial" w:cs="Arial"/>
        <w:b w:val="0"/>
        <w:i w:val="0"/>
        <w:sz w:val="28"/>
      </w:rPr>
    </w:lvl>
    <w:lvl w:ilvl="4">
      <w:start w:val="1"/>
      <w:numFmt w:val="decimal"/>
      <w:lvlText w:val="%1.%2.%3.%4.%5."/>
      <w:lvlJc w:val="left"/>
      <w:pPr>
        <w:tabs>
          <w:tab w:val="num" w:pos="0"/>
        </w:tabs>
        <w:ind w:left="1440" w:hanging="720"/>
      </w:pPr>
    </w:lvl>
    <w:lvl w:ilvl="5">
      <w:start w:val="1"/>
      <w:numFmt w:val="decimal"/>
      <w:lvlText w:val="%1.%2.%3.%4.%5.%6."/>
      <w:lvlJc w:val="left"/>
      <w:pPr>
        <w:tabs>
          <w:tab w:val="num" w:pos="0"/>
        </w:tabs>
        <w:ind w:left="1440" w:hanging="720"/>
      </w:pPr>
    </w:lvl>
    <w:lvl w:ilvl="6">
      <w:start w:val="1"/>
      <w:numFmt w:val="decimal"/>
      <w:lvlText w:val="%1.%2.%3.%4.%5.%6.%7."/>
      <w:lvlJc w:val="left"/>
      <w:pPr>
        <w:tabs>
          <w:tab w:val="num" w:pos="0"/>
        </w:tabs>
        <w:ind w:left="1440" w:hanging="720"/>
      </w:pPr>
    </w:lvl>
    <w:lvl w:ilvl="7">
      <w:start w:val="1"/>
      <w:numFmt w:val="decimal"/>
      <w:lvlText w:val="%1.%2.%3.%4.%5.%6.%7.%8."/>
      <w:lvlJc w:val="left"/>
      <w:pPr>
        <w:tabs>
          <w:tab w:val="num" w:pos="0"/>
        </w:tabs>
        <w:ind w:left="5760" w:hanging="720"/>
      </w:pPr>
    </w:lvl>
    <w:lvl w:ilvl="8">
      <w:start w:val="1"/>
      <w:numFmt w:val="decimal"/>
      <w:lvlText w:val="%1.%2.%3.%4.%5.%6.%7.%8.%9."/>
      <w:lvlJc w:val="left"/>
      <w:pPr>
        <w:tabs>
          <w:tab w:val="num" w:pos="0"/>
        </w:tabs>
        <w:ind w:left="6480" w:hanging="720"/>
      </w:p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0000003"/>
    <w:multiLevelType w:val="singleLevel"/>
    <w:tmpl w:val="00000003"/>
    <w:name w:val="WW8Num3"/>
    <w:lvl w:ilvl="0">
      <w:start w:val="1"/>
      <w:numFmt w:val="decimal"/>
      <w:lvlText w:val="%1."/>
      <w:lvlJc w:val="left"/>
      <w:pPr>
        <w:tabs>
          <w:tab w:val="num" w:pos="360"/>
        </w:tabs>
        <w:ind w:left="360" w:hanging="360"/>
      </w:pPr>
    </w:lvl>
  </w:abstractNum>
  <w:abstractNum w:abstractNumId="3" w15:restartNumberingAfterBreak="0">
    <w:nsid w:val="00000004"/>
    <w:multiLevelType w:val="multilevel"/>
    <w:tmpl w:val="00000004"/>
    <w:name w:val="WW8Num4"/>
    <w:lvl w:ilvl="0">
      <w:start w:val="13"/>
      <w:numFmt w:val="decimal"/>
      <w:lvlText w:val="%1."/>
      <w:lvlJc w:val="left"/>
      <w:pPr>
        <w:tabs>
          <w:tab w:val="num" w:pos="90"/>
        </w:tabs>
        <w:ind w:left="81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1080"/>
        </w:tabs>
        <w:ind w:left="720" w:hanging="720"/>
      </w:pPr>
      <w:rPr>
        <w:rFonts w:ascii="Arial" w:hAnsi="Arial" w:cs="Arial"/>
        <w:b w:val="0"/>
        <w:i w:val="0"/>
        <w:sz w:val="28"/>
      </w:rPr>
    </w:lvl>
    <w:lvl w:ilvl="4">
      <w:start w:val="1"/>
      <w:numFmt w:val="decimal"/>
      <w:lvlText w:val="%1.%2.%3.%4.%5."/>
      <w:lvlJc w:val="left"/>
      <w:pPr>
        <w:tabs>
          <w:tab w:val="num" w:pos="0"/>
        </w:tabs>
        <w:ind w:left="1440" w:hanging="720"/>
      </w:pPr>
    </w:lvl>
    <w:lvl w:ilvl="5">
      <w:start w:val="1"/>
      <w:numFmt w:val="decimal"/>
      <w:lvlText w:val="%1.%2.%3.%4.%5.%6."/>
      <w:lvlJc w:val="left"/>
      <w:pPr>
        <w:tabs>
          <w:tab w:val="num" w:pos="0"/>
        </w:tabs>
        <w:ind w:left="1440" w:hanging="720"/>
      </w:pPr>
    </w:lvl>
    <w:lvl w:ilvl="6">
      <w:start w:val="1"/>
      <w:numFmt w:val="decimal"/>
      <w:lvlText w:val="%1.%2.%3.%4.%5.%6.%7."/>
      <w:lvlJc w:val="left"/>
      <w:pPr>
        <w:tabs>
          <w:tab w:val="num" w:pos="0"/>
        </w:tabs>
        <w:ind w:left="1440" w:hanging="720"/>
      </w:pPr>
    </w:lvl>
    <w:lvl w:ilvl="7">
      <w:start w:val="1"/>
      <w:numFmt w:val="decimal"/>
      <w:lvlText w:val="%1.%2.%3.%4.%5.%6.%7.%8."/>
      <w:lvlJc w:val="left"/>
      <w:pPr>
        <w:tabs>
          <w:tab w:val="num" w:pos="0"/>
        </w:tabs>
        <w:ind w:left="5760" w:hanging="720"/>
      </w:pPr>
    </w:lvl>
    <w:lvl w:ilvl="8">
      <w:start w:val="1"/>
      <w:numFmt w:val="decimal"/>
      <w:lvlText w:val="%1.%2.%3.%4.%5.%6.%7.%8.%9."/>
      <w:lvlJc w:val="left"/>
      <w:pPr>
        <w:tabs>
          <w:tab w:val="num" w:pos="0"/>
        </w:tabs>
        <w:ind w:left="6480" w:hanging="720"/>
      </w:pPr>
    </w:lvl>
  </w:abstractNum>
  <w:abstractNum w:abstractNumId="4" w15:restartNumberingAfterBreak="0">
    <w:nsid w:val="00000005"/>
    <w:multiLevelType w:val="multilevel"/>
    <w:tmpl w:val="00000005"/>
    <w:name w:val="WW8Num5"/>
    <w:lvl w:ilvl="0">
      <w:start w:val="1"/>
      <w:numFmt w:val="bullet"/>
      <w:lvlText w:val=""/>
      <w:lvlJc w:val="left"/>
      <w:pPr>
        <w:tabs>
          <w:tab w:val="num" w:pos="283"/>
        </w:tabs>
        <w:ind w:left="283" w:hanging="283"/>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709"/>
        </w:tabs>
        <w:ind w:left="709" w:hanging="283"/>
      </w:pPr>
      <w:rPr>
        <w:rFonts w:ascii="Symbol" w:hAnsi="Symbol" w:cs="OpenSymbol"/>
      </w:rPr>
    </w:lvl>
    <w:lvl w:ilvl="1">
      <w:start w:val="1"/>
      <w:numFmt w:val="bullet"/>
      <w:lvlText w:val=""/>
      <w:lvlJc w:val="left"/>
      <w:pPr>
        <w:tabs>
          <w:tab w:val="num" w:pos="1418"/>
        </w:tabs>
        <w:ind w:left="1418" w:hanging="283"/>
      </w:pPr>
      <w:rPr>
        <w:rFonts w:ascii="Symbol" w:hAnsi="Symbol" w:cs="OpenSymbol"/>
      </w:rPr>
    </w:lvl>
    <w:lvl w:ilvl="2">
      <w:start w:val="1"/>
      <w:numFmt w:val="bullet"/>
      <w:lvlText w:val=""/>
      <w:lvlJc w:val="left"/>
      <w:pPr>
        <w:tabs>
          <w:tab w:val="num" w:pos="2127"/>
        </w:tabs>
        <w:ind w:left="2127" w:hanging="283"/>
      </w:pPr>
      <w:rPr>
        <w:rFonts w:ascii="Symbol" w:hAnsi="Symbol" w:cs="OpenSymbol"/>
      </w:rPr>
    </w:lvl>
    <w:lvl w:ilvl="3">
      <w:start w:val="1"/>
      <w:numFmt w:val="bullet"/>
      <w:lvlText w:val=""/>
      <w:lvlJc w:val="left"/>
      <w:pPr>
        <w:tabs>
          <w:tab w:val="num" w:pos="2836"/>
        </w:tabs>
        <w:ind w:left="2836" w:hanging="283"/>
      </w:pPr>
      <w:rPr>
        <w:rFonts w:ascii="Symbol" w:hAnsi="Symbol" w:cs="OpenSymbol"/>
      </w:rPr>
    </w:lvl>
    <w:lvl w:ilvl="4">
      <w:start w:val="1"/>
      <w:numFmt w:val="bullet"/>
      <w:lvlText w:val=""/>
      <w:lvlJc w:val="left"/>
      <w:pPr>
        <w:tabs>
          <w:tab w:val="num" w:pos="3545"/>
        </w:tabs>
        <w:ind w:left="3545" w:hanging="283"/>
      </w:pPr>
      <w:rPr>
        <w:rFonts w:ascii="Symbol" w:hAnsi="Symbol" w:cs="OpenSymbol"/>
      </w:rPr>
    </w:lvl>
    <w:lvl w:ilvl="5">
      <w:start w:val="1"/>
      <w:numFmt w:val="bullet"/>
      <w:lvlText w:val=""/>
      <w:lvlJc w:val="left"/>
      <w:pPr>
        <w:tabs>
          <w:tab w:val="num" w:pos="4254"/>
        </w:tabs>
        <w:ind w:left="4254" w:hanging="283"/>
      </w:pPr>
      <w:rPr>
        <w:rFonts w:ascii="Symbol" w:hAnsi="Symbol" w:cs="OpenSymbol"/>
      </w:rPr>
    </w:lvl>
    <w:lvl w:ilvl="6">
      <w:start w:val="1"/>
      <w:numFmt w:val="bullet"/>
      <w:lvlText w:val=""/>
      <w:lvlJc w:val="left"/>
      <w:pPr>
        <w:tabs>
          <w:tab w:val="num" w:pos="4963"/>
        </w:tabs>
        <w:ind w:left="4963" w:hanging="283"/>
      </w:pPr>
      <w:rPr>
        <w:rFonts w:ascii="Symbol" w:hAnsi="Symbol" w:cs="OpenSymbol"/>
      </w:rPr>
    </w:lvl>
    <w:lvl w:ilvl="7">
      <w:start w:val="1"/>
      <w:numFmt w:val="bullet"/>
      <w:lvlText w:val=""/>
      <w:lvlJc w:val="left"/>
      <w:pPr>
        <w:tabs>
          <w:tab w:val="num" w:pos="5672"/>
        </w:tabs>
        <w:ind w:left="5672" w:hanging="283"/>
      </w:pPr>
      <w:rPr>
        <w:rFonts w:ascii="Symbol" w:hAnsi="Symbol" w:cs="OpenSymbol"/>
      </w:rPr>
    </w:lvl>
    <w:lvl w:ilvl="8">
      <w:start w:val="1"/>
      <w:numFmt w:val="bullet"/>
      <w:lvlText w:val=""/>
      <w:lvlJc w:val="left"/>
      <w:pPr>
        <w:tabs>
          <w:tab w:val="num" w:pos="6381"/>
        </w:tabs>
        <w:ind w:left="6381" w:hanging="283"/>
      </w:pPr>
      <w:rPr>
        <w:rFonts w:ascii="Symbol" w:hAnsi="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1691491169">
    <w:abstractNumId w:val="0"/>
  </w:num>
  <w:num w:numId="2" w16cid:durableId="254442443">
    <w:abstractNumId w:val="1"/>
  </w:num>
  <w:num w:numId="3" w16cid:durableId="1696465035">
    <w:abstractNumId w:val="2"/>
  </w:num>
  <w:num w:numId="4" w16cid:durableId="1948613234">
    <w:abstractNumId w:val="3"/>
  </w:num>
  <w:num w:numId="5" w16cid:durableId="738865733">
    <w:abstractNumId w:val="4"/>
  </w:num>
  <w:num w:numId="6" w16cid:durableId="1182084484">
    <w:abstractNumId w:val="5"/>
  </w:num>
  <w:num w:numId="7" w16cid:durableId="1596550500">
    <w:abstractNumId w:val="6"/>
  </w:num>
  <w:num w:numId="8" w16cid:durableId="1532574329">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normal"/>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074">
      <o:colormenu v:ext="edit" strokecolor="none [1]" fillcolor="none [4]" shadowcolor="none [2]"/>
    </o:shapedefaults>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B26"/>
    <w:rsid w:val="00214B26"/>
    <w:rsid w:val="00D5737B"/>
    <w:rsid w:val="0176F02B"/>
    <w:rsid w:val="01BE46E6"/>
    <w:rsid w:val="0468DD13"/>
    <w:rsid w:val="07425511"/>
    <w:rsid w:val="07C03D70"/>
    <w:rsid w:val="07D4E67C"/>
    <w:rsid w:val="0861E54E"/>
    <w:rsid w:val="08EF26CF"/>
    <w:rsid w:val="094A100A"/>
    <w:rsid w:val="096B8950"/>
    <w:rsid w:val="0A0E987C"/>
    <w:rsid w:val="0A1D5C97"/>
    <w:rsid w:val="0A559081"/>
    <w:rsid w:val="0F0B06A9"/>
    <w:rsid w:val="0FF795E1"/>
    <w:rsid w:val="11D73BCC"/>
    <w:rsid w:val="1220BB7E"/>
    <w:rsid w:val="12533710"/>
    <w:rsid w:val="12A72555"/>
    <w:rsid w:val="12FE247B"/>
    <w:rsid w:val="1443E0DB"/>
    <w:rsid w:val="14930FB1"/>
    <w:rsid w:val="153A669B"/>
    <w:rsid w:val="15CEF57C"/>
    <w:rsid w:val="15D1F14C"/>
    <w:rsid w:val="15F286DE"/>
    <w:rsid w:val="171DEDEB"/>
    <w:rsid w:val="184C9953"/>
    <w:rsid w:val="18AC1C03"/>
    <w:rsid w:val="1906B0CC"/>
    <w:rsid w:val="1B732D9D"/>
    <w:rsid w:val="1BF2ACEC"/>
    <w:rsid w:val="1C273540"/>
    <w:rsid w:val="1D4BFDFD"/>
    <w:rsid w:val="1DC552AA"/>
    <w:rsid w:val="1E203BF5"/>
    <w:rsid w:val="1E817CD3"/>
    <w:rsid w:val="1E8FBDAE"/>
    <w:rsid w:val="1EFEE30C"/>
    <w:rsid w:val="1F552CC4"/>
    <w:rsid w:val="23760EC0"/>
    <w:rsid w:val="2413543B"/>
    <w:rsid w:val="267D13BC"/>
    <w:rsid w:val="273142E1"/>
    <w:rsid w:val="2772BCFF"/>
    <w:rsid w:val="27F9F673"/>
    <w:rsid w:val="28E4938A"/>
    <w:rsid w:val="28E49C54"/>
    <w:rsid w:val="2BF8932A"/>
    <w:rsid w:val="2D677D66"/>
    <w:rsid w:val="2E0C0A9F"/>
    <w:rsid w:val="2EDED733"/>
    <w:rsid w:val="2F6583ED"/>
    <w:rsid w:val="3001884A"/>
    <w:rsid w:val="3013620B"/>
    <w:rsid w:val="30B8FF63"/>
    <w:rsid w:val="30BA222B"/>
    <w:rsid w:val="323527A2"/>
    <w:rsid w:val="33C4921A"/>
    <w:rsid w:val="33F790D7"/>
    <w:rsid w:val="349A9AD6"/>
    <w:rsid w:val="349ABF11"/>
    <w:rsid w:val="36B27AAA"/>
    <w:rsid w:val="38659DA3"/>
    <w:rsid w:val="388B99EF"/>
    <w:rsid w:val="390BEC24"/>
    <w:rsid w:val="3AAF46EE"/>
    <w:rsid w:val="3B3D3604"/>
    <w:rsid w:val="3B8C1665"/>
    <w:rsid w:val="3C490E9D"/>
    <w:rsid w:val="3F91B9E7"/>
    <w:rsid w:val="401147FA"/>
    <w:rsid w:val="416DC4AC"/>
    <w:rsid w:val="42D689EB"/>
    <w:rsid w:val="42FCDC3E"/>
    <w:rsid w:val="4314AD75"/>
    <w:rsid w:val="43268B73"/>
    <w:rsid w:val="4335862A"/>
    <w:rsid w:val="45D5884B"/>
    <w:rsid w:val="4600E229"/>
    <w:rsid w:val="48229521"/>
    <w:rsid w:val="4931CB37"/>
    <w:rsid w:val="4B794793"/>
    <w:rsid w:val="4D992596"/>
    <w:rsid w:val="4E5352A8"/>
    <w:rsid w:val="4FC40664"/>
    <w:rsid w:val="54837B6E"/>
    <w:rsid w:val="548AF0E1"/>
    <w:rsid w:val="558C1739"/>
    <w:rsid w:val="57CCE744"/>
    <w:rsid w:val="582478C5"/>
    <w:rsid w:val="586852A6"/>
    <w:rsid w:val="5949859D"/>
    <w:rsid w:val="59E6555A"/>
    <w:rsid w:val="5B62D726"/>
    <w:rsid w:val="5B8E0A06"/>
    <w:rsid w:val="5E359F9D"/>
    <w:rsid w:val="60D851C0"/>
    <w:rsid w:val="60D8DAA9"/>
    <w:rsid w:val="60F9871A"/>
    <w:rsid w:val="62175B77"/>
    <w:rsid w:val="623BD4F6"/>
    <w:rsid w:val="63FEFA5A"/>
    <w:rsid w:val="66544029"/>
    <w:rsid w:val="6987E6CF"/>
    <w:rsid w:val="6D52D53F"/>
    <w:rsid w:val="6EAA086C"/>
    <w:rsid w:val="6F054F52"/>
    <w:rsid w:val="6F6D4F19"/>
    <w:rsid w:val="6FA9FE46"/>
    <w:rsid w:val="6FE918C6"/>
    <w:rsid w:val="715648DB"/>
    <w:rsid w:val="726D1C2B"/>
    <w:rsid w:val="72EA72FB"/>
    <w:rsid w:val="73C0ED0B"/>
    <w:rsid w:val="7678A904"/>
    <w:rsid w:val="77D3B240"/>
    <w:rsid w:val="78C0EDBB"/>
    <w:rsid w:val="792848E5"/>
    <w:rsid w:val="7AF64795"/>
    <w:rsid w:val="7BC02247"/>
    <w:rsid w:val="7C15E8C2"/>
    <w:rsid w:val="7CD37DE9"/>
    <w:rsid w:val="7DF91FE7"/>
    <w:rsid w:val="7F57CD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1]" fillcolor="none [4]" shadowcolor="none [2]"/>
    </o:shapedefaults>
    <o:shapelayout v:ext="edit">
      <o:idmap v:ext="edit" data="2"/>
    </o:shapelayout>
  </w:shapeDefaults>
  <w:doNotEmbedSmartTags/>
  <w:decimalSymbol w:val="."/>
  <w:listSeparator w:val=","/>
  <w14:docId w14:val="7BFBF9BE"/>
  <w15:chartTrackingRefBased/>
  <w15:docId w15:val="{5D7BC75E-6C77-467C-953D-73F44A7870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rPr>
      <w:sz w:val="22"/>
      <w:lang w:val="en-GB"/>
    </w:rPr>
  </w:style>
  <w:style w:type="paragraph" w:styleId="Heading1">
    <w:name w:val="heading 1"/>
    <w:basedOn w:val="Normal"/>
    <w:next w:val="Normal"/>
    <w:qFormat/>
    <w:pPr>
      <w:keepNext/>
      <w:numPr>
        <w:numId w:val="1"/>
      </w:numPr>
      <w:spacing w:before="240" w:after="60"/>
      <w:outlineLvl w:val="0"/>
    </w:pPr>
    <w:rPr>
      <w:b/>
      <w:kern w:val="2"/>
      <w:sz w:val="36"/>
    </w:rPr>
  </w:style>
  <w:style w:type="paragraph" w:styleId="Heading2">
    <w:name w:val="heading 2"/>
    <w:basedOn w:val="Normal"/>
    <w:next w:val="Normal"/>
    <w:qFormat/>
    <w:pPr>
      <w:keepNext/>
      <w:spacing w:before="240" w:after="60"/>
      <w:outlineLvl w:val="1"/>
    </w:pPr>
    <w:rPr>
      <w:b/>
      <w:sz w:val="28"/>
    </w:rPr>
  </w:style>
  <w:style w:type="paragraph" w:styleId="Heading3">
    <w:name w:val="heading 3"/>
    <w:basedOn w:val="Normal"/>
    <w:next w:val="Normal"/>
    <w:qFormat/>
    <w:pPr>
      <w:numPr>
        <w:ilvl w:val="2"/>
        <w:numId w:val="1"/>
      </w:numPr>
      <w:spacing w:before="240" w:after="60"/>
      <w:outlineLvl w:val="2"/>
    </w:pPr>
    <w:rPr>
      <w:b/>
      <w:sz w:val="24"/>
    </w:rPr>
  </w:style>
  <w:style w:type="paragraph" w:styleId="Heading4">
    <w:name w:val="heading 4"/>
    <w:basedOn w:val="Normal"/>
    <w:next w:val="Normal"/>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rPr>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3" w:customStyle="1">
    <w:name w:val="WW8Num1z3"/>
    <w:rPr>
      <w:rFonts w:ascii="Arial" w:hAnsi="Arial" w:cs="Arial"/>
      <w:b w:val="0"/>
      <w:i w:val="0"/>
      <w:sz w:val="28"/>
    </w:rPr>
  </w:style>
  <w:style w:type="character" w:styleId="WW8Num2z0" w:customStyle="1">
    <w:name w:val="WW8Num2z0"/>
    <w:rPr>
      <w:rFonts w:ascii="Symbol" w:hAnsi="Symbol" w:cs="Symbol"/>
    </w:rPr>
  </w:style>
  <w:style w:type="character" w:styleId="WW8Num4z3" w:customStyle="1">
    <w:name w:val="WW8Num4z3"/>
    <w:rPr>
      <w:rFonts w:ascii="Arial" w:hAnsi="Arial" w:cs="Arial"/>
      <w:b w:val="0"/>
      <w:i w:val="0"/>
      <w:sz w:val="28"/>
    </w:rPr>
  </w:style>
  <w:style w:type="character" w:styleId="WW8Num5z0" w:customStyle="1">
    <w:name w:val="WW8Num5z0"/>
    <w:rPr>
      <w:rFonts w:ascii="Symbol" w:hAnsi="Symbol" w:cs="Symbol"/>
    </w:rPr>
  </w:style>
  <w:style w:type="character" w:styleId="WW8Num6z0" w:customStyle="1">
    <w:name w:val="WW8Num6z0"/>
    <w:rPr>
      <w:rFonts w:ascii="Symbol" w:hAnsi="Symbol" w:cs="Symbol"/>
    </w:rPr>
  </w:style>
  <w:style w:type="character" w:styleId="WW8Num7z0" w:customStyle="1">
    <w:name w:val="WW8Num7z0"/>
    <w:rPr>
      <w:rFonts w:ascii="Symbol" w:hAnsi="Symbol" w:cs="OpenSymbol"/>
    </w:rPr>
  </w:style>
  <w:style w:type="character" w:styleId="WW8Num8z0" w:customStyle="1">
    <w:name w:val="WW8Num8z0"/>
    <w:rPr>
      <w:rFonts w:ascii="Symbol" w:hAnsi="Symbol" w:cs="OpenSymbol"/>
    </w:rPr>
  </w:style>
  <w:style w:type="character" w:styleId="WW8Num1z0" w:customStyle="1">
    <w:name w:val="WW8Num1z0"/>
  </w:style>
  <w:style w:type="character" w:styleId="WW8Num4z0" w:customStyle="1">
    <w:name w:val="WW8Num4z0"/>
  </w:style>
  <w:style w:type="character" w:styleId="WW8Num2z3" w:customStyle="1">
    <w:name w:val="WW8Num2z3"/>
    <w:rPr>
      <w:rFonts w:ascii="Arial" w:hAnsi="Arial" w:cs="Arial"/>
      <w:b w:val="0"/>
      <w:i w:val="0"/>
      <w:sz w:val="28"/>
    </w:rPr>
  </w:style>
  <w:style w:type="character" w:styleId="WW8Num3z0" w:customStyle="1">
    <w:name w:val="WW8Num3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9z0" w:customStyle="1">
    <w:name w:val="WW8Num9z0"/>
    <w:rPr>
      <w:rFonts w:ascii="Symbol" w:hAnsi="Symbol" w:cs="Symbol"/>
    </w:rPr>
  </w:style>
  <w:style w:type="character" w:styleId="WW8Num10z0" w:customStyle="1">
    <w:name w:val="WW8Num10z0"/>
    <w:rPr>
      <w:rFonts w:ascii="Wingdings" w:hAnsi="Wingdings" w:cs="Wingdings"/>
    </w:rPr>
  </w:style>
  <w:style w:type="character" w:styleId="WW8Num10z1" w:customStyle="1">
    <w:name w:val="WW8Num10z1"/>
    <w:rPr>
      <w:rFonts w:ascii="Courier New" w:hAnsi="Courier New" w:cs="Courier New"/>
    </w:rPr>
  </w:style>
  <w:style w:type="character" w:styleId="WW8Num10z3" w:customStyle="1">
    <w:name w:val="WW8Num10z3"/>
    <w:rPr>
      <w:rFonts w:ascii="Symbol" w:hAnsi="Symbol" w:cs="Symbol"/>
    </w:rPr>
  </w:style>
  <w:style w:type="character" w:styleId="WW8NumSt13z0" w:customStyle="1">
    <w:name w:val="WW8NumSt13z0"/>
  </w:style>
  <w:style w:type="character" w:styleId="WW8NumSt13z3" w:customStyle="1">
    <w:name w:val="WW8NumSt13z3"/>
    <w:rPr>
      <w:rFonts w:ascii="Arial" w:hAnsi="Arial" w:cs="Arial"/>
      <w:b w:val="0"/>
      <w:i w:val="0"/>
      <w:sz w:val="28"/>
    </w:rPr>
  </w:style>
  <w:style w:type="character" w:styleId="WW8NumSt14z0" w:customStyle="1">
    <w:name w:val="WW8NumSt14z0"/>
  </w:style>
  <w:style w:type="character" w:styleId="WW8NumSt14z3" w:customStyle="1">
    <w:name w:val="WW8NumSt14z3"/>
    <w:rPr>
      <w:rFonts w:ascii="Arial" w:hAnsi="Arial" w:cs="Arial"/>
      <w:b w:val="0"/>
      <w:i w:val="0"/>
      <w:sz w:val="28"/>
    </w:rPr>
  </w:style>
  <w:style w:type="character" w:styleId="DefaultParagraphFont0">
    <w:name w:val="Default Paragraph Font0"/>
  </w:style>
  <w:style w:type="character" w:styleId="PageNumber">
    <w:name w:val="page number"/>
    <w:basedOn w:val="DefaultParagraphFont0"/>
  </w:style>
  <w:style w:type="character" w:styleId="CommentReference">
    <w:name w:val="annotation reference"/>
    <w:rPr>
      <w:sz w:val="16"/>
    </w:rPr>
  </w:style>
  <w:style w:type="character" w:styleId="Hyperlink">
    <w:name w:val="Hyperlink"/>
    <w:rPr>
      <w:color w:val="0000FF"/>
      <w:u w:val="single"/>
    </w:rPr>
  </w:style>
  <w:style w:type="character" w:styleId="FollowedHyperlink">
    <w:name w:val="FollowedHyperlink"/>
    <w:rPr>
      <w:color w:val="800080"/>
      <w:u w:val="single"/>
    </w:rPr>
  </w:style>
  <w:style w:type="character" w:styleId="Heading1Char" w:customStyle="1">
    <w:name w:val="Heading 1 Char"/>
    <w:rPr>
      <w:b/>
      <w:kern w:val="2"/>
      <w:sz w:val="36"/>
      <w:lang w:val="en-GB" w:eastAsia="ja-JP"/>
    </w:rPr>
  </w:style>
  <w:style w:type="character" w:styleId="HeaderChar" w:customStyle="1">
    <w:name w:val="Header Char"/>
    <w:rPr>
      <w:sz w:val="22"/>
      <w:lang w:val="en-GB" w:eastAsia="ja-JP"/>
    </w:rPr>
  </w:style>
  <w:style w:type="character" w:styleId="IndexLink" w:customStyle="1">
    <w:name w:val="Index Link"/>
  </w:style>
  <w:style w:type="character" w:styleId="Strong">
    <w:name w:val="Strong"/>
    <w:qFormat/>
    <w:rPr>
      <w:b/>
      <w:bCs/>
    </w:rPr>
  </w:style>
  <w:style w:type="character" w:styleId="Bullets" w:customStyle="1">
    <w:name w:val="Bullets"/>
    <w:rPr>
      <w:rFonts w:ascii="OpenSymbol" w:hAnsi="OpenSymbol" w:eastAsia="OpenSymbol" w:cs="OpenSymbol"/>
    </w:rPr>
  </w:style>
  <w:style w:type="paragraph" w:styleId="Heading" w:customStyle="1">
    <w:name w:val="Heading"/>
    <w:basedOn w:val="Normal"/>
    <w:next w:val="BodyText"/>
    <w:pPr>
      <w:spacing w:before="240" w:after="60"/>
      <w:jc w:val="center"/>
    </w:pPr>
    <w:rPr>
      <w:b/>
      <w:kern w:val="2"/>
      <w:sz w:val="32"/>
    </w:rPr>
  </w:style>
  <w:style w:type="paragraph" w:styleId="BodyText">
    <w:name w:val="Body Text"/>
    <w:basedOn w:val="Normal"/>
    <w:pPr>
      <w:spacing w:after="120"/>
    </w:pPr>
  </w:style>
  <w:style w:type="paragraph" w:styleId="List">
    <w:name w:val="List"/>
    <w:basedOn w:val="Normal"/>
    <w:pPr>
      <w:ind w:left="283" w:hanging="283"/>
    </w:p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pPr>
      <w:suppressLineNumbers/>
    </w:pPr>
    <w:rPr>
      <w:rFonts w:cs="Lucida Sans"/>
    </w:rPr>
  </w:style>
  <w:style w:type="paragraph" w:styleId="HeaderandFooter" w:customStyle="1">
    <w:name w:val="Header and Footer"/>
    <w:basedOn w:val="Normal"/>
    <w:pPr>
      <w:suppressLineNumbers/>
      <w:tabs>
        <w:tab w:val="center" w:pos="4986"/>
        <w:tab w:val="right" w:pos="9972"/>
      </w:tabs>
    </w:p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ListBullet2">
    <w:name w:val="List Bullet 2"/>
    <w:basedOn w:val="Normal"/>
    <w:pPr>
      <w:ind w:left="566" w:hanging="283"/>
    </w:pPr>
  </w:style>
  <w:style w:type="paragraph" w:styleId="ListContinue">
    <w:name w:val="List Continue"/>
    <w:basedOn w:val="Normal"/>
    <w:pPr>
      <w:spacing w:after="120"/>
      <w:ind w:left="283"/>
    </w:pPr>
  </w:style>
  <w:style w:type="paragraph" w:styleId="TOC4">
    <w:name w:val="toc 4"/>
    <w:basedOn w:val="Normal"/>
    <w:next w:val="Normal"/>
    <w:pPr>
      <w:tabs>
        <w:tab w:val="right" w:leader="dot" w:pos="9809"/>
      </w:tabs>
      <w:ind w:left="600"/>
    </w:pPr>
  </w:style>
  <w:style w:type="paragraph" w:styleId="TOC1">
    <w:name w:val="toc 1"/>
    <w:basedOn w:val="Normal"/>
    <w:next w:val="Normal"/>
    <w:pPr>
      <w:tabs>
        <w:tab w:val="right" w:leader="dot" w:pos="9809"/>
      </w:tabs>
      <w:spacing w:before="360"/>
    </w:pPr>
    <w:rPr>
      <w:rFonts w:ascii="Arial" w:hAnsi="Arial" w:cs="Arial"/>
      <w:b/>
      <w:caps/>
    </w:rPr>
  </w:style>
  <w:style w:type="paragraph" w:styleId="TOC2">
    <w:name w:val="toc 2"/>
    <w:basedOn w:val="Normal"/>
    <w:next w:val="Normal"/>
    <w:pPr>
      <w:tabs>
        <w:tab w:val="right" w:leader="dot" w:pos="9809"/>
      </w:tabs>
      <w:spacing w:before="120"/>
      <w:ind w:left="227"/>
    </w:pPr>
    <w:rPr>
      <w:rFonts w:ascii="Arial" w:hAnsi="Arial" w:cs="Arial"/>
      <w:b/>
    </w:rPr>
  </w:style>
  <w:style w:type="paragraph" w:styleId="TOC3">
    <w:name w:val="toc 3"/>
    <w:basedOn w:val="Normal"/>
    <w:next w:val="Normal"/>
    <w:pPr>
      <w:tabs>
        <w:tab w:val="right" w:leader="dot" w:pos="9809"/>
      </w:tabs>
      <w:spacing w:before="60"/>
      <w:ind w:left="454"/>
    </w:pPr>
    <w:rPr>
      <w:rFonts w:ascii="Arial" w:hAnsi="Arial" w:cs="Arial"/>
    </w:rPr>
  </w:style>
  <w:style w:type="paragraph" w:styleId="TOC5">
    <w:name w:val="toc 5"/>
    <w:basedOn w:val="Normal"/>
    <w:next w:val="Normal"/>
    <w:pPr>
      <w:tabs>
        <w:tab w:val="right" w:leader="dot" w:pos="9809"/>
      </w:tabs>
      <w:ind w:left="907"/>
    </w:pPr>
  </w:style>
  <w:style w:type="paragraph" w:styleId="Style" w:customStyle="1">
    <w:name w:val="Style"/>
    <w:pPr>
      <w:widowControl w:val="0"/>
      <w:suppressAutoHyphens/>
    </w:pPr>
    <w:rPr>
      <w:rFonts w:ascii="Arial" w:hAnsi="Arial" w:cs="Arial"/>
      <w:sz w:val="24"/>
    </w:rPr>
  </w:style>
  <w:style w:type="paragraph" w:styleId="TOC6">
    <w:name w:val="toc 6"/>
    <w:basedOn w:val="Normal"/>
    <w:next w:val="Normal"/>
    <w:pPr>
      <w:tabs>
        <w:tab w:val="right" w:leader="dot" w:pos="9809"/>
      </w:tabs>
      <w:ind w:left="1000"/>
    </w:pPr>
  </w:style>
  <w:style w:type="paragraph" w:styleId="TOC7">
    <w:name w:val="toc 7"/>
    <w:basedOn w:val="Normal"/>
    <w:next w:val="Normal"/>
    <w:pPr>
      <w:tabs>
        <w:tab w:val="right" w:leader="dot" w:pos="9809"/>
      </w:tabs>
      <w:ind w:left="1361"/>
    </w:pPr>
  </w:style>
  <w:style w:type="paragraph" w:styleId="TOC8">
    <w:name w:val="toc 8"/>
    <w:basedOn w:val="Normal"/>
    <w:next w:val="Normal"/>
    <w:pPr>
      <w:tabs>
        <w:tab w:val="right" w:leader="dot" w:pos="9809"/>
      </w:tabs>
      <w:ind w:left="1400"/>
    </w:pPr>
  </w:style>
  <w:style w:type="paragraph" w:styleId="TOC9">
    <w:name w:val="toc 9"/>
    <w:basedOn w:val="Normal"/>
    <w:next w:val="Normal"/>
    <w:pPr>
      <w:tabs>
        <w:tab w:val="right" w:leader="dot" w:pos="9809"/>
      </w:tabs>
      <w:ind w:left="1600"/>
    </w:pPr>
  </w:style>
  <w:style w:type="paragraph" w:styleId="Text" w:customStyle="1">
    <w:name w:val="Text"/>
    <w:basedOn w:val="Normal"/>
    <w:pPr>
      <w:keepLines/>
      <w:tabs>
        <w:tab w:val="left" w:pos="568"/>
        <w:tab w:val="left" w:pos="1701"/>
        <w:tab w:val="left" w:pos="2836"/>
        <w:tab w:val="left" w:pos="3969"/>
        <w:tab w:val="left" w:pos="5104"/>
        <w:tab w:val="left" w:pos="6237"/>
        <w:tab w:val="left" w:pos="7372"/>
        <w:tab w:val="left" w:pos="8505"/>
        <w:tab w:val="left" w:pos="9640"/>
      </w:tabs>
      <w:spacing w:before="120"/>
      <w:jc w:val="both"/>
    </w:pPr>
  </w:style>
  <w:style w:type="paragraph" w:styleId="Aufzhlung" w:customStyle="1">
    <w:name w:val="Aufzählung"/>
    <w:basedOn w:val="Normal"/>
    <w:pPr>
      <w:keepLines/>
      <w:numPr>
        <w:numId w:val="5"/>
      </w:numPr>
      <w:tabs>
        <w:tab w:val="left" w:pos="568"/>
        <w:tab w:val="left" w:pos="1701"/>
        <w:tab w:val="left" w:pos="2836"/>
        <w:tab w:val="left" w:pos="3969"/>
        <w:tab w:val="left" w:pos="5104"/>
        <w:tab w:val="left" w:pos="6237"/>
        <w:tab w:val="left" w:pos="7372"/>
        <w:tab w:val="left" w:pos="8505"/>
        <w:tab w:val="left" w:pos="9640"/>
      </w:tabs>
      <w:spacing w:before="120" w:after="120"/>
    </w:pPr>
  </w:style>
  <w:style w:type="paragraph" w:styleId="CommentText">
    <w:name w:val="annotation text"/>
    <w:basedOn w:val="Normal"/>
    <w:pPr>
      <w:keepLines/>
      <w:tabs>
        <w:tab w:val="left" w:pos="568"/>
        <w:tab w:val="left" w:pos="1701"/>
        <w:tab w:val="left" w:pos="2836"/>
        <w:tab w:val="left" w:pos="3969"/>
        <w:tab w:val="left" w:pos="5104"/>
        <w:tab w:val="left" w:pos="6237"/>
        <w:tab w:val="left" w:pos="7372"/>
        <w:tab w:val="left" w:pos="8505"/>
        <w:tab w:val="left" w:pos="9640"/>
      </w:tabs>
      <w:jc w:val="both"/>
    </w:pPr>
  </w:style>
  <w:style w:type="paragraph" w:styleId="ListBullet">
    <w:name w:val="List Bullet"/>
    <w:basedOn w:val="Normal"/>
    <w:pPr>
      <w:numPr>
        <w:numId w:val="6"/>
      </w:numPr>
    </w:pPr>
  </w:style>
  <w:style w:type="paragraph" w:styleId="Subtitle">
    <w:name w:val="Subtitle"/>
    <w:basedOn w:val="Normal"/>
    <w:next w:val="BodyText"/>
    <w:qFormat/>
    <w:pPr>
      <w:spacing w:after="60"/>
      <w:jc w:val="center"/>
    </w:pPr>
    <w:rPr>
      <w:sz w:val="24"/>
    </w:rPr>
  </w:style>
  <w:style w:type="paragraph" w:styleId="BodyText2">
    <w:name w:val="Body Text 2"/>
    <w:basedOn w:val="Normal"/>
    <w:pPr>
      <w:spacing w:after="120"/>
      <w:ind w:left="360"/>
    </w:pPr>
  </w:style>
  <w:style w:type="paragraph" w:styleId="NormalIndent">
    <w:name w:val="Normal Indent"/>
    <w:basedOn w:val="Normal"/>
    <w:pPr>
      <w:ind w:left="720"/>
    </w:pPr>
  </w:style>
  <w:style w:type="paragraph" w:styleId="Titel1" w:customStyle="1">
    <w:name w:val="Titel1"/>
    <w:basedOn w:val="Normal"/>
    <w:pPr>
      <w:jc w:val="center"/>
    </w:pPr>
    <w:rPr>
      <w:rFonts w:ascii="Arial" w:hAnsi="Arial" w:cs="Arial"/>
      <w:b/>
      <w:sz w:val="72"/>
    </w:rPr>
  </w:style>
  <w:style w:type="paragraph" w:styleId="BodyTextIndent">
    <w:name w:val="Body Text Indent"/>
    <w:basedOn w:val="Normal"/>
    <w:pPr>
      <w:spacing w:after="120"/>
      <w:ind w:left="360"/>
      <w:jc w:val="both"/>
    </w:pPr>
    <w:rPr>
      <w:rFonts w:ascii="Arial" w:hAnsi="Arial" w:cs="Arial"/>
      <w:sz w:val="20"/>
      <w:lang w:val="en-US"/>
    </w:rPr>
  </w:style>
  <w:style w:type="paragraph" w:styleId="BodyTextIndent2">
    <w:name w:val="Body Text Indent 2"/>
    <w:basedOn w:val="Normal"/>
    <w:pPr>
      <w:ind w:left="709" w:hanging="709"/>
    </w:pPr>
  </w:style>
  <w:style w:type="paragraph" w:styleId="BodyTextIndent3">
    <w:name w:val="Body Text Indent 3"/>
    <w:basedOn w:val="Normal"/>
    <w:pPr>
      <w:ind w:left="1080"/>
    </w:pPr>
  </w:style>
  <w:style w:type="paragraph" w:styleId="BodyText3">
    <w:name w:val="Body Text 3"/>
    <w:basedOn w:val="Normal"/>
    <w:rPr>
      <w:rFonts w:ascii="Arial" w:hAnsi="Arial" w:cs="Arial"/>
      <w:sz w:val="20"/>
    </w:rPr>
  </w:style>
  <w:style w:type="paragraph" w:styleId="IndexHeading">
    <w:name w:val="index heading"/>
    <w:basedOn w:val="Normal"/>
    <w:next w:val="Index1"/>
  </w:style>
  <w:style w:type="paragraph" w:styleId="Index1">
    <w:name w:val="index 1"/>
    <w:basedOn w:val="Normal"/>
    <w:next w:val="Normal"/>
    <w:pPr>
      <w:ind w:left="220" w:hanging="220"/>
    </w:pPr>
  </w:style>
  <w:style w:type="paragraph" w:styleId="BalloonText">
    <w:name w:val="Balloon Text"/>
    <w:basedOn w:val="Normal"/>
    <w:rPr>
      <w:rFonts w:ascii="Tahoma" w:hAnsi="Tahoma" w:cs="Tahoma"/>
      <w:sz w:val="16"/>
      <w:szCs w:val="16"/>
    </w:rPr>
  </w:style>
  <w:style w:type="paragraph" w:styleId="TableContents" w:customStyle="1">
    <w:name w:val="Table Contents"/>
    <w:basedOn w:val="Normal"/>
    <w:pPr>
      <w:widowControl w:val="0"/>
      <w:suppressLineNumbers/>
    </w:pPr>
  </w:style>
  <w:style w:type="paragraph" w:styleId="TableHeading" w:customStyle="1">
    <w:name w:val="Table Heading"/>
    <w:basedOn w:val="TableContents"/>
    <w:pPr>
      <w:jc w:val="center"/>
    </w:pPr>
    <w:rPr>
      <w:b/>
      <w:bCs/>
    </w:rPr>
  </w:style>
  <w:style w:type="paragraph" w:styleId="FrameContents" w:customStyle="1">
    <w:name w:val="Frame Contents"/>
    <w:basedOn w:val="Normal"/>
  </w:style>
  <w:style w:type="paragraph" w:styleId="HorizontalLine" w:customStyle="1">
    <w:name w:val="Horizontal Line"/>
    <w:basedOn w:val="Normal"/>
    <w:next w:val="BodyText"/>
    <w:pPr>
      <w:suppressLineNumbers/>
      <w:pBdr>
        <w:top w:val="none" w:color="000000" w:sz="0" w:space="0"/>
        <w:left w:val="none" w:color="000000" w:sz="0" w:space="0"/>
        <w:bottom w:val="double" w:color="808080" w:sz="1" w:space="0"/>
        <w:right w:val="none" w:color="000000" w:sz="0" w:space="0"/>
      </w:pBdr>
      <w:spacing w:after="283"/>
    </w:pPr>
    <w:rPr>
      <w:sz w:val="12"/>
      <w:szCs w:val="12"/>
    </w:rPr>
  </w:style>
  <w:style w:type="paragraph" w:styleId="ListParagraph">
    <w:uiPriority w:val="34"/>
    <w:name w:val="List Paragraph"/>
    <w:basedOn w:val="Normal"/>
    <w:qFormat/>
    <w:rsid w:val="23760EC0"/>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&#65279;<?xml version="1.0" encoding="utf-8"?><Relationships xmlns="http://schemas.openxmlformats.org/package/2006/relationships"><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theme" Target="theme/theme1.xml" Id="rId34" /><Relationship Type="http://schemas.openxmlformats.org/officeDocument/2006/relationships/image" Target="media/image1.emf" Id="rId7"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header" Target="head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8.png" Id="rId24" /><Relationship Type="http://schemas.openxmlformats.org/officeDocument/2006/relationships/footer" Target="footer2.xm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header" Target="header2.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footer" Target="footer1.xml" Id="rId30" /><Relationship Type="http://schemas.openxmlformats.org/officeDocument/2006/relationships/image" Target="media/image2.png" Id="rId8" /><Relationship Type="http://schemas.openxmlformats.org/officeDocument/2006/relationships/image" Target="/media/image12.png" Id="rId939076644" /><Relationship Type="http://schemas.openxmlformats.org/officeDocument/2006/relationships/hyperlink" Target="https://iqgateway-my.sharepoint.com/:w:/r/personal/roopesh_burra_iqgateway_com/_layouts/15/Doc.aspx?sourcedoc=%7B238D7732-48D4-442D-92B0-0FB43C05F303%7D&amp;file=Provider_Finder%20-%20SRS.docx&amp;action=default&amp;mobileredirect=true&amp;wdOrigin=APPHOME-WEB.DIRECT%2CAPPHOME-WEB.BANNER.UPLOAD&amp;wdPreviousSession=7967203b-4ea7-42d0-8250-5d2006e4f004&amp;wdPreviousSessionSrc=AppHomeWeb&amp;ct=1755282420127" TargetMode="External" Id="R27b25a5f48e846b7" /><Relationship Type="http://schemas.openxmlformats.org/officeDocument/2006/relationships/hyperlink" Target="https://iqgateway-my.sharepoint.com/:w:/r/personal/roopesh_burra_iqgateway_com/_layouts/15/Doc.aspx?sourcedoc=%7B8971D731-8839-40E8-909F-2F60B836B8B5%7D&amp;file=Provider_Finder%20-%20LLD.docx&amp;action=default&amp;mobileredirect=true&amp;wdOrigin=APPHOME-WEB.DIRECT%2CAPPHOME-WEB.BANNER.UPLOAD&amp;wdPreviousSession=7967203b-4ea7-42d0-8250-5d2006e4f004&amp;wdPreviousSessionSrc=AppHomeWeb&amp;ct=1755282757179" TargetMode="External" Id="R16a9159f934247c9" /><Relationship Type="http://schemas.openxmlformats.org/officeDocument/2006/relationships/hyperlink" Target="https://iqgateway-my.sharepoint.com/:w:/r/personal/roopesh_burra_iqgateway_com/_layouts/15/Doc.aspx?sourcedoc=%7B48D45E4F-76BA-431A-8A0D-9EE2C8B4E97F%7D&amp;file=Provider_Finder%20-%20Readme.docx&amp;action=default&amp;mobileredirect=true&amp;wdOrigin=APPHOME-WEB.DIRECT%2CAPPHOME-WEB.BANNER.UPLOAD&amp;wdPreviousSession=7967203b-4ea7-42d0-8250-5d2006e4f004&amp;wdPreviousSessionSrc=AppHomeWeb&amp;ct=1755282773025" TargetMode="External" Id="R810dd12a5e444ddf" /></Relationships>
</file>

<file path=word/_rels/header1.xml.rels>&#65279;<?xml version="1.0" encoding="utf-8"?><Relationships xmlns="http://schemas.openxmlformats.org/package/2006/relationships"><Relationship Type="http://schemas.openxmlformats.org/officeDocument/2006/relationships/image" Target="media/image24.png" Id="rId2"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(HLD-StrD) Template</dc:title>
  <dc:subject>&lt;Project Short Name&gt;</dc:subject>
  <dc:creator>Shubhangi</dc:creator>
  <keywords/>
  <lastModifiedBy>Roopesh Burra</lastModifiedBy>
  <revision>2</revision>
  <lastPrinted>2024-05-05T16:43:00.0000000Z</lastPrinted>
  <dcterms:created xsi:type="dcterms:W3CDTF">2025-08-15T15:03:00.0000000Z</dcterms:created>
  <dcterms:modified xsi:type="dcterms:W3CDTF">2025-08-15T18:45:59.1780676Z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RBIN</vt:lpwstr>
  </property>
  <property fmtid="{D5CDD505-2E9C-101B-9397-08002B2CF9AE}" pid="3" name="Document Number">
    <vt:lpwstr>HLD-mmm/YYYY/nnnn</vt:lpwstr>
  </property>
  <property fmtid="{D5CDD505-2E9C-101B-9397-08002B2CF9AE}" pid="4" name="Version">
    <vt:lpwstr>1.3</vt:lpwstr>
  </property>
</Properties>
</file>